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B42C9D" w:rsidRPr="00D927B0" w14:paraId="5E4A1F2A" w14:textId="77777777" w:rsidTr="00C66CDB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5F976A9" w14:textId="77777777" w:rsidR="00B42C9D" w:rsidRPr="00D927B0" w:rsidRDefault="00B42C9D" w:rsidP="00B42C9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bookmarkStart w:id="0" w:name="_Toc42367348"/>
            <w:bookmarkStart w:id="1" w:name="_Toc42982477"/>
            <w:r w:rsidRPr="00A27CE8">
              <w:rPr>
                <w:rFonts w:ascii="Times New Roman" w:eastAsia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48D40C" wp14:editId="0BFB912D">
                  <wp:extent cx="933940" cy="1063255"/>
                  <wp:effectExtent l="19050" t="0" r="0" b="0"/>
                  <wp:docPr id="9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452" cy="106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C9D" w:rsidRPr="00D927B0" w14:paraId="2B30B1E7" w14:textId="77777777" w:rsidTr="00C66CDB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C9A6C11" w14:textId="77777777" w:rsidR="00B42C9D" w:rsidRPr="00D927B0" w:rsidRDefault="00B42C9D" w:rsidP="00B42C9D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D927B0">
              <w:rPr>
                <w:rFonts w:ascii="Times New Roman" w:eastAsia="Times New Roman" w:hAnsi="Times New Roman"/>
                <w:sz w:val="28"/>
                <w:szCs w:val="28"/>
              </w:rPr>
              <w:t>МИНОБРНАУКИ РОССИИ</w:t>
            </w:r>
          </w:p>
        </w:tc>
      </w:tr>
      <w:tr w:rsidR="00B42C9D" w:rsidRPr="00D927B0" w14:paraId="27C44AE0" w14:textId="77777777" w:rsidTr="00C66CDB">
        <w:trPr>
          <w:trHeight w:val="1108"/>
        </w:trPr>
        <w:tc>
          <w:tcPr>
            <w:tcW w:w="5000" w:type="pct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625A9B6" w14:textId="77777777" w:rsidR="00B42C9D" w:rsidRPr="00D927B0" w:rsidRDefault="00B42C9D" w:rsidP="00B42C9D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pacing w:val="-2"/>
                <w:sz w:val="28"/>
                <w:szCs w:val="28"/>
              </w:rPr>
            </w:pPr>
            <w:r w:rsidRPr="00D927B0">
              <w:rPr>
                <w:rFonts w:ascii="Times New Roman" w:eastAsia="Times New Roman" w:hAnsi="Times New Roman"/>
                <w:spacing w:val="-2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14:paraId="6DEC66D5" w14:textId="77777777" w:rsidR="00B42C9D" w:rsidRPr="00D927B0" w:rsidRDefault="00B42C9D" w:rsidP="00B42C9D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b/>
                <w:bCs/>
                <w:spacing w:val="-2"/>
                <w:sz w:val="28"/>
                <w:szCs w:val="28"/>
              </w:rPr>
            </w:pPr>
            <w:r w:rsidRPr="00D927B0">
              <w:rPr>
                <w:rFonts w:ascii="Times New Roman" w:eastAsia="Times New Roman" w:hAnsi="Times New Roman"/>
                <w:spacing w:val="-2"/>
                <w:sz w:val="28"/>
                <w:szCs w:val="28"/>
              </w:rPr>
              <w:t xml:space="preserve">высшего </w:t>
            </w:r>
            <w:r w:rsidRPr="00D927B0">
              <w:rPr>
                <w:rFonts w:ascii="Times New Roman" w:eastAsia="Times New Roman" w:hAnsi="Times New Roman"/>
                <w:bCs/>
                <w:spacing w:val="-2"/>
                <w:sz w:val="28"/>
                <w:szCs w:val="28"/>
              </w:rPr>
              <w:t>образования</w:t>
            </w:r>
          </w:p>
          <w:p w14:paraId="2131F0AB" w14:textId="77777777" w:rsidR="00B42C9D" w:rsidRPr="00D927B0" w:rsidRDefault="00B42C9D" w:rsidP="00B42C9D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4"/>
                <w:szCs w:val="24"/>
                <w:lang w:eastAsia="ru-RU"/>
              </w:rPr>
            </w:pPr>
            <w:r w:rsidRPr="00D927B0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4"/>
                <w:szCs w:val="24"/>
                <w:lang w:eastAsia="ru-RU"/>
              </w:rPr>
              <w:t xml:space="preserve">«МИРЭА </w:t>
            </w:r>
            <w:r w:rsidRPr="00D927B0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4"/>
                <w:szCs w:val="24"/>
                <w:lang w:eastAsia="ru-RU"/>
              </w:rPr>
              <w:sym w:font="Symbol" w:char="F02D"/>
            </w:r>
            <w:r w:rsidRPr="00D927B0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4"/>
                <w:szCs w:val="24"/>
                <w:lang w:eastAsia="ru-RU"/>
              </w:rPr>
              <w:t xml:space="preserve"> Российский технологический университет»</w:t>
            </w:r>
          </w:p>
          <w:p w14:paraId="13EA8A32" w14:textId="77777777" w:rsidR="00B42C9D" w:rsidRPr="00D927B0" w:rsidRDefault="00B42C9D" w:rsidP="00B42C9D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noProof/>
                <w:sz w:val="28"/>
                <w:szCs w:val="28"/>
              </w:rPr>
            </w:pPr>
            <w:r w:rsidRPr="00D927B0">
              <w:rPr>
                <w:rFonts w:ascii="Times New Roman" w:eastAsia="Times New Roman" w:hAnsi="Times New Roman"/>
                <w:b/>
                <w:sz w:val="32"/>
                <w:szCs w:val="32"/>
                <w:lang w:eastAsia="ru-RU"/>
              </w:rPr>
              <w:t>РТУ МИРЭА</w:t>
            </w:r>
          </w:p>
        </w:tc>
      </w:tr>
      <w:tr w:rsidR="00B42C9D" w:rsidRPr="00D927B0" w14:paraId="1CA65615" w14:textId="77777777" w:rsidTr="00C66CDB">
        <w:tc>
          <w:tcPr>
            <w:tcW w:w="5000" w:type="pct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30793B62" w14:textId="522A1041" w:rsidR="00B42C9D" w:rsidRPr="00D927B0" w:rsidRDefault="00B42C9D" w:rsidP="00B42C9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Институт </w:t>
            </w:r>
            <w:r w:rsidR="001C7FCB">
              <w:rPr>
                <w:rFonts w:ascii="Times New Roman" w:eastAsia="Times New Roman" w:hAnsi="Times New Roman"/>
                <w:sz w:val="28"/>
                <w:szCs w:val="28"/>
              </w:rPr>
              <w:t>кибербезопасности и цифровых технологий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</w:p>
          <w:p w14:paraId="35E7E76F" w14:textId="77777777" w:rsidR="00B42C9D" w:rsidRPr="00D927B0" w:rsidRDefault="00B42C9D" w:rsidP="00C66CDB">
            <w:pPr>
              <w:spacing w:after="0" w:line="240" w:lineRule="auto"/>
              <w:rPr>
                <w:rFonts w:ascii="Times New Roman" w:eastAsia="Times New Roman" w:hAnsi="Times New Roman"/>
                <w:noProof/>
                <w:sz w:val="28"/>
                <w:szCs w:val="28"/>
              </w:rPr>
            </w:pPr>
          </w:p>
        </w:tc>
      </w:tr>
      <w:tr w:rsidR="00B42C9D" w:rsidRPr="00D927B0" w14:paraId="42453FC8" w14:textId="77777777" w:rsidTr="00C66CDB">
        <w:tc>
          <w:tcPr>
            <w:tcW w:w="5000" w:type="pct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3441256B" w14:textId="64DA913C" w:rsidR="00B42C9D" w:rsidRPr="00D927B0" w:rsidRDefault="00B42C9D" w:rsidP="00B42C9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</w:rPr>
            </w:pPr>
            <w:r w:rsidRPr="00D927B0">
              <w:rPr>
                <w:rFonts w:ascii="Times New Roman" w:eastAsia="Times New Roman" w:hAnsi="Times New Roman"/>
                <w:sz w:val="28"/>
                <w:szCs w:val="28"/>
              </w:rPr>
              <w:t xml:space="preserve">Кафедра </w:t>
            </w:r>
            <w:r w:rsidR="001C7FCB">
              <w:rPr>
                <w:rFonts w:ascii="Times New Roman" w:eastAsia="Times New Roman" w:hAnsi="Times New Roman"/>
                <w:sz w:val="28"/>
                <w:szCs w:val="28"/>
              </w:rPr>
              <w:t xml:space="preserve">КБ-14 </w:t>
            </w:r>
            <w:r w:rsidRPr="00D927B0">
              <w:rPr>
                <w:rFonts w:ascii="Times New Roman" w:eastAsia="Times New Roman" w:hAnsi="Times New Roman"/>
                <w:sz w:val="28"/>
                <w:szCs w:val="28"/>
              </w:rPr>
              <w:t>«</w:t>
            </w:r>
            <w:r w:rsidR="00E3182F">
              <w:rPr>
                <w:rFonts w:ascii="Times New Roman" w:eastAsia="Times New Roman" w:hAnsi="Times New Roman"/>
                <w:sz w:val="28"/>
                <w:szCs w:val="28"/>
              </w:rPr>
              <w:t>Цифровые технологии обработки данных</w:t>
            </w:r>
            <w:r w:rsidRPr="00D927B0">
              <w:rPr>
                <w:rFonts w:ascii="Times New Roman" w:eastAsia="Times New Roman" w:hAnsi="Times New Roman"/>
                <w:sz w:val="28"/>
                <w:szCs w:val="28"/>
              </w:rPr>
              <w:t>»</w:t>
            </w:r>
          </w:p>
        </w:tc>
      </w:tr>
    </w:tbl>
    <w:p w14:paraId="75ACA130" w14:textId="77777777" w:rsidR="00B42C9D" w:rsidRPr="00D927B0" w:rsidRDefault="00B42C9D" w:rsidP="00B42C9D">
      <w:pPr>
        <w:spacing w:after="0" w:line="240" w:lineRule="auto"/>
        <w:ind w:left="5670"/>
        <w:rPr>
          <w:rFonts w:ascii="Times New Roman" w:eastAsia="Times New Roman" w:hAnsi="Times New Roman"/>
          <w:sz w:val="16"/>
          <w:szCs w:val="16"/>
          <w:lang w:eastAsia="ru-RU"/>
        </w:rPr>
      </w:pPr>
    </w:p>
    <w:p w14:paraId="7AB09DDA" w14:textId="77777777" w:rsidR="00B42C9D" w:rsidRPr="00D927B0" w:rsidRDefault="00B42C9D" w:rsidP="00B42C9D">
      <w:pPr>
        <w:spacing w:after="0" w:line="240" w:lineRule="auto"/>
        <w:ind w:left="5670"/>
        <w:rPr>
          <w:rFonts w:ascii="Times New Roman" w:eastAsia="Times New Roman" w:hAnsi="Times New Roman"/>
          <w:sz w:val="16"/>
          <w:szCs w:val="16"/>
          <w:lang w:eastAsia="ru-RU"/>
        </w:rPr>
      </w:pPr>
    </w:p>
    <w:p w14:paraId="09F1ABE9" w14:textId="77777777" w:rsidR="00B42C9D" w:rsidRDefault="00B42C9D" w:rsidP="00B42C9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</w:p>
    <w:p w14:paraId="19AA54A1" w14:textId="77777777" w:rsidR="00C66CDB" w:rsidRPr="00D927B0" w:rsidRDefault="00C66CDB" w:rsidP="00B42C9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</w:p>
    <w:p w14:paraId="01B5BB22" w14:textId="488C1C9D" w:rsidR="00C66CDB" w:rsidRPr="00C66CDB" w:rsidRDefault="00C66CDB" w:rsidP="00B42C9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/>
          <w:b/>
          <w:sz w:val="32"/>
          <w:szCs w:val="32"/>
          <w:lang w:eastAsia="ru-RU"/>
        </w:rPr>
        <w:t>ОТЧЕТ</w:t>
      </w:r>
    </w:p>
    <w:p w14:paraId="175CBBA0" w14:textId="367D586A" w:rsidR="00B42C9D" w:rsidRPr="00D927B0" w:rsidRDefault="00C66CDB" w:rsidP="00B42C9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/>
          <w:b/>
          <w:sz w:val="32"/>
          <w:szCs w:val="32"/>
          <w:lang w:eastAsia="ru-RU"/>
        </w:rPr>
        <w:t>по практической работе</w:t>
      </w:r>
    </w:p>
    <w:p w14:paraId="5B96A285" w14:textId="2E28E64C" w:rsidR="00B42C9D" w:rsidRDefault="001F2BD5" w:rsidP="00B42C9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pacing w:val="-5"/>
          <w:sz w:val="28"/>
          <w:szCs w:val="28"/>
        </w:rPr>
      </w:pPr>
      <w:r w:rsidRPr="00C52691">
        <w:rPr>
          <w:rFonts w:ascii="Times New Roman" w:eastAsia="Times New Roman" w:hAnsi="Times New Roman"/>
          <w:b/>
          <w:spacing w:val="-5"/>
          <w:sz w:val="28"/>
          <w:szCs w:val="28"/>
        </w:rPr>
        <w:t>«</w:t>
      </w:r>
      <w:r w:rsidR="008462CA" w:rsidRPr="008462CA">
        <w:rPr>
          <w:rFonts w:ascii="Times New Roman" w:eastAsia="Times New Roman" w:hAnsi="Times New Roman"/>
          <w:b/>
          <w:spacing w:val="-5"/>
          <w:sz w:val="28"/>
          <w:szCs w:val="28"/>
        </w:rPr>
        <w:t>№1. АНАЛИЗ ИСХОДНОГО КОДА ВЕБ-РЕСУРСОВ И ФОРМИРОВАНИЕ CSS-СЕЛЕКТОВРОВ</w:t>
      </w:r>
      <w:r>
        <w:rPr>
          <w:rFonts w:ascii="Times New Roman" w:eastAsia="Times New Roman" w:hAnsi="Times New Roman"/>
          <w:b/>
          <w:spacing w:val="-5"/>
          <w:sz w:val="28"/>
          <w:szCs w:val="28"/>
        </w:rPr>
        <w:t>»</w:t>
      </w:r>
    </w:p>
    <w:p w14:paraId="7505C45B" w14:textId="7483A14B" w:rsidR="000D0DD1" w:rsidRPr="000D0DD1" w:rsidRDefault="000D0DD1" w:rsidP="00B42C9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/>
          <w:b/>
          <w:spacing w:val="-5"/>
          <w:sz w:val="28"/>
          <w:szCs w:val="28"/>
        </w:rPr>
        <w:t>по дисциплине «</w:t>
      </w:r>
      <w:r w:rsidR="004C1BD2" w:rsidRPr="004C1BD2">
        <w:rPr>
          <w:rFonts w:ascii="Times New Roman" w:eastAsia="Times New Roman" w:hAnsi="Times New Roman"/>
          <w:b/>
          <w:spacing w:val="-5"/>
          <w:sz w:val="28"/>
          <w:szCs w:val="28"/>
        </w:rPr>
        <w:t>Обработка данных с веб-ресурсов и поисковых машин</w:t>
      </w:r>
      <w:r>
        <w:rPr>
          <w:rFonts w:ascii="Times New Roman" w:eastAsia="Times New Roman" w:hAnsi="Times New Roman"/>
          <w:b/>
          <w:spacing w:val="-5"/>
          <w:sz w:val="28"/>
          <w:szCs w:val="28"/>
        </w:rPr>
        <w:t>»</w:t>
      </w:r>
    </w:p>
    <w:p w14:paraId="7B73465F" w14:textId="77777777" w:rsidR="00B42C9D" w:rsidRDefault="00B42C9D" w:rsidP="00B42C9D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2446A9D" w14:textId="77777777" w:rsidR="00C66CDB" w:rsidRDefault="00C66CDB" w:rsidP="00B42C9D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E1FD73A" w14:textId="77777777" w:rsidR="00C66CDB" w:rsidRDefault="00C66CDB" w:rsidP="00B42C9D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71CC341" w14:textId="77777777" w:rsidR="00C66CDB" w:rsidRDefault="00C66CDB" w:rsidP="00B42C9D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4C314F4" w14:textId="77777777" w:rsidR="00C66CDB" w:rsidRPr="00D927B0" w:rsidRDefault="00C66CDB" w:rsidP="00B42C9D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926"/>
        <w:gridCol w:w="2201"/>
        <w:gridCol w:w="2093"/>
        <w:gridCol w:w="3418"/>
      </w:tblGrid>
      <w:tr w:rsidR="009447A5" w:rsidRPr="00D927B0" w14:paraId="44B9AC03" w14:textId="77777777" w:rsidTr="009447A5">
        <w:trPr>
          <w:trHeight w:val="369"/>
        </w:trPr>
        <w:tc>
          <w:tcPr>
            <w:tcW w:w="999" w:type="pct"/>
            <w:hideMark/>
          </w:tcPr>
          <w:p w14:paraId="105FB49C" w14:textId="56A402A0" w:rsidR="009447A5" w:rsidRPr="00D927B0" w:rsidRDefault="009447A5" w:rsidP="009447A5">
            <w:pPr>
              <w:spacing w:after="0" w:line="240" w:lineRule="auto"/>
              <w:ind w:right="-250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Выполнил</w:t>
            </w:r>
          </w:p>
        </w:tc>
        <w:tc>
          <w:tcPr>
            <w:tcW w:w="1142" w:type="pct"/>
            <w:vAlign w:val="bottom"/>
            <w:hideMark/>
          </w:tcPr>
          <w:p w14:paraId="5619DDC7" w14:textId="77777777" w:rsidR="009447A5" w:rsidRPr="00D927B0" w:rsidRDefault="009447A5" w:rsidP="009447A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086" w:type="pct"/>
            <w:vAlign w:val="bottom"/>
          </w:tcPr>
          <w:p w14:paraId="42A06F28" w14:textId="12440253" w:rsidR="009447A5" w:rsidRPr="00D927B0" w:rsidRDefault="009447A5" w:rsidP="009447A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773" w:type="pct"/>
            <w:vAlign w:val="bottom"/>
            <w:hideMark/>
          </w:tcPr>
          <w:p w14:paraId="1FD52AFF" w14:textId="77B1048F" w:rsidR="009447A5" w:rsidRPr="009F3A93" w:rsidRDefault="005D28D0" w:rsidP="009447A5">
            <w:pPr>
              <w:pBdr>
                <w:bottom w:val="single" w:sz="12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Парамонов П.К.</w:t>
            </w:r>
          </w:p>
          <w:p w14:paraId="4FDF4DD4" w14:textId="06E02179" w:rsidR="009447A5" w:rsidRPr="00D927B0" w:rsidRDefault="009447A5" w:rsidP="009447A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i/>
                <w:sz w:val="16"/>
                <w:szCs w:val="16"/>
              </w:rPr>
              <w:t>ф</w:t>
            </w:r>
            <w:r w:rsidRPr="00D927B0">
              <w:rPr>
                <w:rFonts w:ascii="Times New Roman" w:eastAsia="Times New Roman" w:hAnsi="Times New Roman"/>
                <w:i/>
                <w:sz w:val="16"/>
                <w:szCs w:val="16"/>
              </w:rPr>
              <w:t>амилия, имя, отчество</w:t>
            </w:r>
          </w:p>
        </w:tc>
      </w:tr>
      <w:tr w:rsidR="009447A5" w:rsidRPr="00D927B0" w14:paraId="2E00AC96" w14:textId="77777777" w:rsidTr="009447A5">
        <w:trPr>
          <w:trHeight w:val="369"/>
        </w:trPr>
        <w:tc>
          <w:tcPr>
            <w:tcW w:w="999" w:type="pct"/>
            <w:vAlign w:val="bottom"/>
            <w:hideMark/>
          </w:tcPr>
          <w:p w14:paraId="2208BB72" w14:textId="77777777" w:rsidR="009447A5" w:rsidRPr="00D927B0" w:rsidRDefault="009447A5" w:rsidP="009447A5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927B0">
              <w:rPr>
                <w:rFonts w:ascii="Times New Roman" w:eastAsia="Times New Roman" w:hAnsi="Times New Roman"/>
                <w:sz w:val="24"/>
                <w:szCs w:val="24"/>
              </w:rPr>
              <w:t>шифр</w:t>
            </w:r>
          </w:p>
        </w:tc>
        <w:tc>
          <w:tcPr>
            <w:tcW w:w="1142" w:type="pct"/>
            <w:vAlign w:val="bottom"/>
            <w:hideMark/>
          </w:tcPr>
          <w:p w14:paraId="532A8208" w14:textId="10AADED5" w:rsidR="009447A5" w:rsidRPr="008462CA" w:rsidRDefault="008462CA" w:rsidP="009F3A93">
            <w:pPr>
              <w:pBdr>
                <w:bottom w:val="single" w:sz="12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22Б0</w:t>
            </w:r>
            <w:r w:rsidR="005D28D0">
              <w:rPr>
                <w:rFonts w:ascii="Times New Roman" w:eastAsia="Times New Roman" w:hAnsi="Times New Roman"/>
                <w:sz w:val="24"/>
                <w:szCs w:val="24"/>
              </w:rPr>
              <w:t>723</w:t>
            </w:r>
          </w:p>
          <w:p w14:paraId="440BBB69" w14:textId="77777777" w:rsidR="009447A5" w:rsidRPr="00D927B0" w:rsidRDefault="009447A5" w:rsidP="009447A5">
            <w:pPr>
              <w:spacing w:after="0" w:line="240" w:lineRule="auto"/>
              <w:ind w:firstLine="176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086" w:type="pct"/>
            <w:vAlign w:val="bottom"/>
            <w:hideMark/>
          </w:tcPr>
          <w:p w14:paraId="1121916D" w14:textId="2D93E920" w:rsidR="009447A5" w:rsidRPr="00D927B0" w:rsidRDefault="009447A5" w:rsidP="009447A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        г</w:t>
            </w:r>
            <w:r w:rsidRPr="00D927B0">
              <w:rPr>
                <w:rFonts w:ascii="Times New Roman" w:eastAsia="Times New Roman" w:hAnsi="Times New Roman"/>
                <w:sz w:val="24"/>
                <w:szCs w:val="24"/>
              </w:rPr>
              <w:t>рупп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73" w:type="pct"/>
            <w:vAlign w:val="bottom"/>
            <w:hideMark/>
          </w:tcPr>
          <w:p w14:paraId="46AFE54D" w14:textId="64FC884C" w:rsidR="009447A5" w:rsidRDefault="009447A5" w:rsidP="009447A5">
            <w:pPr>
              <w:pBdr>
                <w:bottom w:val="single" w:sz="12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</w:p>
          <w:p w14:paraId="1324D432" w14:textId="357A6AB7" w:rsidR="009447A5" w:rsidRPr="009F3A93" w:rsidRDefault="008462CA" w:rsidP="009447A5">
            <w:pPr>
              <w:pBdr>
                <w:bottom w:val="single" w:sz="12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БСБО-0</w:t>
            </w:r>
            <w:r w:rsidR="005D28D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-22</w:t>
            </w:r>
          </w:p>
          <w:p w14:paraId="4FD4B3C0" w14:textId="4705B6D5" w:rsidR="009447A5" w:rsidRPr="00D927B0" w:rsidRDefault="009447A5" w:rsidP="009447A5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</w:tc>
      </w:tr>
      <w:tr w:rsidR="009447A5" w:rsidRPr="00D927B0" w14:paraId="7629F4B2" w14:textId="1A96B8B6" w:rsidTr="009447A5">
        <w:trPr>
          <w:trHeight w:val="369"/>
        </w:trPr>
        <w:tc>
          <w:tcPr>
            <w:tcW w:w="999" w:type="pct"/>
          </w:tcPr>
          <w:p w14:paraId="0A86AB4B" w14:textId="77777777" w:rsidR="009447A5" w:rsidRDefault="009447A5" w:rsidP="009447A5">
            <w:pPr>
              <w:spacing w:after="0" w:line="240" w:lineRule="auto"/>
              <w:ind w:left="426" w:hanging="426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45AB2B7D" w14:textId="77777777" w:rsidR="009447A5" w:rsidRDefault="009447A5" w:rsidP="009447A5">
            <w:pPr>
              <w:spacing w:after="0" w:line="240" w:lineRule="auto"/>
              <w:ind w:left="426" w:hanging="426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6778AD58" w14:textId="77777777" w:rsidR="009447A5" w:rsidRDefault="009447A5" w:rsidP="009447A5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3EE4F205" w14:textId="77777777" w:rsidR="009447A5" w:rsidRDefault="009447A5" w:rsidP="009447A5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69DC3985" w14:textId="77777777" w:rsidR="009447A5" w:rsidRDefault="009447A5" w:rsidP="009447A5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142" w:type="pct"/>
            <w:vAlign w:val="bottom"/>
          </w:tcPr>
          <w:p w14:paraId="409785C6" w14:textId="77777777" w:rsidR="009447A5" w:rsidRPr="00D927B0" w:rsidRDefault="009447A5" w:rsidP="009447A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086" w:type="pct"/>
            <w:vAlign w:val="bottom"/>
          </w:tcPr>
          <w:p w14:paraId="2338E6A7" w14:textId="77777777" w:rsidR="009447A5" w:rsidRPr="00D927B0" w:rsidRDefault="009447A5" w:rsidP="009447A5">
            <w:pPr>
              <w:suppressAutoHyphens w:val="0"/>
            </w:pPr>
          </w:p>
        </w:tc>
        <w:tc>
          <w:tcPr>
            <w:tcW w:w="1773" w:type="pct"/>
            <w:vAlign w:val="bottom"/>
          </w:tcPr>
          <w:p w14:paraId="58F54D0D" w14:textId="77777777" w:rsidR="009447A5" w:rsidRPr="00D927B0" w:rsidRDefault="009447A5" w:rsidP="009447A5">
            <w:pPr>
              <w:suppressAutoHyphens w:val="0"/>
            </w:pPr>
          </w:p>
        </w:tc>
      </w:tr>
      <w:tr w:rsidR="009447A5" w:rsidRPr="00D927B0" w14:paraId="01F00420" w14:textId="77777777" w:rsidTr="009447A5">
        <w:trPr>
          <w:trHeight w:val="369"/>
        </w:trPr>
        <w:tc>
          <w:tcPr>
            <w:tcW w:w="999" w:type="pct"/>
          </w:tcPr>
          <w:p w14:paraId="4A893E5D" w14:textId="0947CAA1" w:rsidR="009447A5" w:rsidRPr="009447A5" w:rsidRDefault="009447A5" w:rsidP="009447A5">
            <w:pPr>
              <w:spacing w:after="0" w:line="240" w:lineRule="auto"/>
              <w:ind w:left="426" w:hanging="426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Проверил</w:t>
            </w:r>
          </w:p>
        </w:tc>
        <w:tc>
          <w:tcPr>
            <w:tcW w:w="1142" w:type="pct"/>
            <w:vAlign w:val="bottom"/>
            <w:hideMark/>
          </w:tcPr>
          <w:p w14:paraId="0E2A6535" w14:textId="341273F3" w:rsidR="009447A5" w:rsidRPr="00D927B0" w:rsidRDefault="009447A5" w:rsidP="009447A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086" w:type="pct"/>
            <w:vAlign w:val="bottom"/>
            <w:hideMark/>
          </w:tcPr>
          <w:p w14:paraId="3183C66F" w14:textId="42A41C13" w:rsidR="009447A5" w:rsidRDefault="009447A5" w:rsidP="009447A5">
            <w:pPr>
              <w:pBdr>
                <w:bottom w:val="single" w:sz="12" w:space="1" w:color="auto"/>
              </w:pBdr>
              <w:spacing w:after="0" w:line="240" w:lineRule="auto"/>
              <w:ind w:left="-249" w:right="-141" w:firstLine="249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</w:rPr>
              <w:t>к.т.н., доцент</w:t>
            </w:r>
          </w:p>
          <w:p w14:paraId="0B79598E" w14:textId="36C4A148" w:rsidR="009447A5" w:rsidRPr="00D927B0" w:rsidRDefault="009447A5" w:rsidP="009447A5">
            <w:pPr>
              <w:spacing w:after="0" w:line="240" w:lineRule="auto"/>
              <w:ind w:right="-141"/>
              <w:jc w:val="center"/>
              <w:rPr>
                <w:rFonts w:ascii="Times New Roman" w:eastAsia="Times New Roman" w:hAnsi="Times New Roman"/>
                <w:i/>
                <w:sz w:val="16"/>
                <w:szCs w:val="16"/>
              </w:rPr>
            </w:pPr>
            <w:r w:rsidRPr="00D927B0">
              <w:rPr>
                <w:rFonts w:ascii="Times New Roman" w:eastAsia="Times New Roman" w:hAnsi="Times New Roman"/>
                <w:i/>
                <w:sz w:val="16"/>
                <w:szCs w:val="16"/>
              </w:rPr>
              <w:t>ученая степень, должность</w:t>
            </w:r>
          </w:p>
        </w:tc>
        <w:tc>
          <w:tcPr>
            <w:tcW w:w="1773" w:type="pct"/>
            <w:vAlign w:val="bottom"/>
            <w:hideMark/>
          </w:tcPr>
          <w:p w14:paraId="2AA8095F" w14:textId="19F47A3F" w:rsidR="009447A5" w:rsidRPr="00F66F37" w:rsidRDefault="009447A5" w:rsidP="009447A5">
            <w:pPr>
              <w:pBdr>
                <w:bottom w:val="single" w:sz="12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66F37">
              <w:rPr>
                <w:rFonts w:ascii="Times New Roman" w:eastAsia="Times New Roman" w:hAnsi="Times New Roman"/>
                <w:sz w:val="24"/>
                <w:szCs w:val="24"/>
              </w:rPr>
              <w:t>Ильин Д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.Ю.</w:t>
            </w:r>
          </w:p>
          <w:p w14:paraId="496D5202" w14:textId="05A1E55F" w:rsidR="009447A5" w:rsidRPr="00D927B0" w:rsidRDefault="009447A5" w:rsidP="009447A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i/>
                <w:sz w:val="16"/>
                <w:szCs w:val="16"/>
              </w:rPr>
              <w:t>ф</w:t>
            </w:r>
            <w:r w:rsidRPr="00D927B0">
              <w:rPr>
                <w:rFonts w:ascii="Times New Roman" w:eastAsia="Times New Roman" w:hAnsi="Times New Roman"/>
                <w:i/>
                <w:sz w:val="16"/>
                <w:szCs w:val="16"/>
              </w:rPr>
              <w:t>амилия, имя, отчество</w:t>
            </w:r>
          </w:p>
        </w:tc>
      </w:tr>
    </w:tbl>
    <w:p w14:paraId="4A72DB55" w14:textId="77777777" w:rsidR="00B42C9D" w:rsidRPr="00D927B0" w:rsidRDefault="00B42C9D" w:rsidP="00B42C9D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3553B99" w14:textId="3B7BFDE2" w:rsidR="008462CA" w:rsidRDefault="008462CA" w:rsidP="00B42C9D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25CB159F" w14:textId="77777777" w:rsidR="008462CA" w:rsidRDefault="008462CA" w:rsidP="008462CA">
      <w:pPr>
        <w:suppressAutoHyphens w:val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29DAD804" w14:textId="77777777" w:rsidR="008462CA" w:rsidRDefault="008462CA" w:rsidP="008462CA">
      <w:pPr>
        <w:suppressAutoHyphens w:val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281E73AF" w14:textId="7B092B9B" w:rsidR="00141D66" w:rsidRDefault="008462CA" w:rsidP="008462CA">
      <w:pPr>
        <w:suppressAutoHyphens w:val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Москва 2024</w:t>
      </w:r>
      <w:r w:rsidRPr="00D927B0">
        <w:rPr>
          <w:rFonts w:ascii="Times New Roman" w:eastAsia="Times New Roman" w:hAnsi="Times New Roman"/>
          <w:b/>
          <w:sz w:val="28"/>
          <w:szCs w:val="28"/>
          <w:lang w:eastAsia="ru-RU"/>
        </w:rPr>
        <w:t>г.</w:t>
      </w:r>
      <w:bookmarkEnd w:id="0"/>
      <w:bookmarkEnd w:id="1"/>
    </w:p>
    <w:p w14:paraId="7F7EA5C8" w14:textId="4D640464" w:rsidR="008462CA" w:rsidRDefault="008462CA" w:rsidP="008462CA">
      <w:pPr>
        <w:suppressAutoHyphens w:val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121F148C" w14:textId="4370DA01" w:rsidR="008462CA" w:rsidRPr="006B36A1" w:rsidRDefault="008462CA" w:rsidP="00E91064">
      <w:pPr>
        <w:pStyle w:val="2"/>
        <w:spacing w:before="300" w:after="20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br w:type="page"/>
      </w:r>
      <w:r w:rsidRPr="008462CA">
        <w:rPr>
          <w:rFonts w:ascii="Times New Roman" w:hAnsi="Times New Roman" w:cs="Times New Roman"/>
          <w:color w:val="auto"/>
          <w:sz w:val="28"/>
          <w:szCs w:val="28"/>
        </w:rPr>
        <w:lastRenderedPageBreak/>
        <w:t>Цель практической работы</w:t>
      </w:r>
    </w:p>
    <w:p w14:paraId="25B65E1F" w14:textId="6F1D646C" w:rsidR="008462CA" w:rsidRPr="006B36A1" w:rsidRDefault="008462CA" w:rsidP="008462CA">
      <w:pPr>
        <w:spacing w:after="0" w:line="360" w:lineRule="auto"/>
        <w:ind w:firstLine="709"/>
        <w:jc w:val="both"/>
        <w:rPr>
          <w:lang w:eastAsia="ru-RU"/>
        </w:rPr>
      </w:pPr>
      <w:r w:rsidRPr="008462CA">
        <w:rPr>
          <w:rFonts w:ascii="Times New Roman" w:hAnsi="Times New Roman" w:cs="Times New Roman"/>
          <w:sz w:val="28"/>
          <w:szCs w:val="28"/>
          <w:lang w:eastAsia="ru-RU"/>
        </w:rPr>
        <w:t>Цель настоящей практической работы — научиться выполнять анализ исходных данных веб-страниц и осуществлять подготовку CSS-селекторов и запросов для извлечения данных из веб-источников</w:t>
      </w:r>
      <w:r w:rsidRPr="008462CA">
        <w:rPr>
          <w:lang w:eastAsia="ru-RU"/>
        </w:rPr>
        <w:t>.</w:t>
      </w:r>
    </w:p>
    <w:p w14:paraId="7C5F3DD5" w14:textId="3C9E0297" w:rsidR="00E91064" w:rsidRPr="006B36A1" w:rsidRDefault="00E91064" w:rsidP="00E91064">
      <w:pPr>
        <w:pStyle w:val="2"/>
        <w:spacing w:before="300" w:after="20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91064">
        <w:rPr>
          <w:rFonts w:ascii="Times New Roman" w:hAnsi="Times New Roman" w:cs="Times New Roman"/>
          <w:color w:val="auto"/>
          <w:sz w:val="28"/>
          <w:szCs w:val="28"/>
        </w:rPr>
        <w:t>Задачи практической работы</w:t>
      </w:r>
    </w:p>
    <w:p w14:paraId="6E10F472" w14:textId="1B7EB14D" w:rsidR="00E91064" w:rsidRDefault="00E91064" w:rsidP="00E91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91064">
        <w:rPr>
          <w:rFonts w:ascii="Times New Roman" w:hAnsi="Times New Roman" w:cs="Times New Roman"/>
          <w:sz w:val="28"/>
          <w:szCs w:val="28"/>
          <w:lang w:eastAsia="ru-RU"/>
        </w:rPr>
        <w:t>Для достижения поставленной цели необходимо решить следующие задачи:</w:t>
      </w:r>
    </w:p>
    <w:p w14:paraId="6D7644D2" w14:textId="2E6E85D2" w:rsidR="00716E27" w:rsidRDefault="00716E27" w:rsidP="00716E27">
      <w:pPr>
        <w:pStyle w:val="afd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16E27">
        <w:rPr>
          <w:rFonts w:ascii="Times New Roman" w:hAnsi="Times New Roman" w:cs="Times New Roman"/>
          <w:sz w:val="28"/>
          <w:szCs w:val="28"/>
          <w:lang w:eastAsia="ru-RU"/>
        </w:rPr>
        <w:t>Определить вариант задания.</w:t>
      </w:r>
    </w:p>
    <w:p w14:paraId="6507D1C3" w14:textId="7CB7F73F" w:rsidR="00716E27" w:rsidRDefault="00716E27" w:rsidP="00716E27">
      <w:pPr>
        <w:pStyle w:val="afd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16E27">
        <w:rPr>
          <w:rFonts w:ascii="Times New Roman" w:hAnsi="Times New Roman" w:cs="Times New Roman"/>
          <w:sz w:val="28"/>
          <w:szCs w:val="28"/>
          <w:lang w:eastAsia="ru-RU"/>
        </w:rPr>
        <w:t>Найти подходящие источники данных</w:t>
      </w:r>
    </w:p>
    <w:p w14:paraId="12E817B1" w14:textId="10844393" w:rsidR="00716E27" w:rsidRDefault="00716E27" w:rsidP="00716E27">
      <w:pPr>
        <w:pStyle w:val="afd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16E27">
        <w:rPr>
          <w:rFonts w:ascii="Times New Roman" w:hAnsi="Times New Roman" w:cs="Times New Roman"/>
          <w:sz w:val="28"/>
          <w:szCs w:val="28"/>
          <w:lang w:eastAsia="ru-RU"/>
        </w:rPr>
        <w:t>Рассмотреть исходный код веб-страниц и доступные способы извлечения данных.</w:t>
      </w:r>
    </w:p>
    <w:p w14:paraId="3F0512D6" w14:textId="71800AED" w:rsidR="00716E27" w:rsidRDefault="00716E27" w:rsidP="00716E27">
      <w:pPr>
        <w:pStyle w:val="afd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16E27">
        <w:rPr>
          <w:rFonts w:ascii="Times New Roman" w:hAnsi="Times New Roman" w:cs="Times New Roman"/>
          <w:sz w:val="28"/>
          <w:szCs w:val="28"/>
          <w:lang w:eastAsia="ru-RU"/>
        </w:rPr>
        <w:t>Составить таблицу со списком источников и перечнем данных к извлечению.</w:t>
      </w:r>
    </w:p>
    <w:p w14:paraId="713D951F" w14:textId="3DF8E8F3" w:rsidR="00716E27" w:rsidRDefault="00716E27" w:rsidP="00716E27">
      <w:pPr>
        <w:pStyle w:val="afd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16E27">
        <w:rPr>
          <w:rFonts w:ascii="Times New Roman" w:hAnsi="Times New Roman" w:cs="Times New Roman"/>
          <w:sz w:val="28"/>
          <w:szCs w:val="28"/>
          <w:lang w:eastAsia="ru-RU"/>
        </w:rPr>
        <w:t>Сформировать набор CSS-селекторов или запросов к API для извлечения данных.</w:t>
      </w:r>
    </w:p>
    <w:p w14:paraId="12199F29" w14:textId="5D982A2A" w:rsidR="00716E27" w:rsidRDefault="00716E27" w:rsidP="00716E27">
      <w:pPr>
        <w:pStyle w:val="afd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16E27">
        <w:rPr>
          <w:rFonts w:ascii="Times New Roman" w:hAnsi="Times New Roman" w:cs="Times New Roman"/>
          <w:sz w:val="28"/>
          <w:szCs w:val="28"/>
          <w:lang w:eastAsia="ru-RU"/>
        </w:rPr>
        <w:t>Продемонстрировать, что представленные селекторы и запросы соответствуют задаче.</w:t>
      </w:r>
    </w:p>
    <w:p w14:paraId="3CBCA3D1" w14:textId="11EC322D" w:rsidR="00716E27" w:rsidRDefault="00716E27" w:rsidP="00716E27">
      <w:pPr>
        <w:pStyle w:val="afd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16E27">
        <w:rPr>
          <w:rFonts w:ascii="Times New Roman" w:hAnsi="Times New Roman" w:cs="Times New Roman"/>
          <w:sz w:val="28"/>
          <w:szCs w:val="28"/>
          <w:lang w:eastAsia="ru-RU"/>
        </w:rPr>
        <w:t>Подготовить ответы на контрольные вопросы.</w:t>
      </w:r>
    </w:p>
    <w:p w14:paraId="5865A77D" w14:textId="1A1C9CA6" w:rsidR="00716E27" w:rsidRPr="00716E27" w:rsidRDefault="00716E27" w:rsidP="00716E27">
      <w:pPr>
        <w:pStyle w:val="afd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16E27">
        <w:rPr>
          <w:rFonts w:ascii="Times New Roman" w:hAnsi="Times New Roman" w:cs="Times New Roman"/>
          <w:sz w:val="28"/>
          <w:szCs w:val="28"/>
          <w:lang w:eastAsia="ru-RU"/>
        </w:rPr>
        <w:t>Составить отчет о проведенной работе.</w:t>
      </w:r>
    </w:p>
    <w:p w14:paraId="616C43B7" w14:textId="48E10977" w:rsidR="00716E27" w:rsidRDefault="00716E27" w:rsidP="00716E27">
      <w:pPr>
        <w:pStyle w:val="2"/>
        <w:spacing w:before="300" w:after="20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716E27">
        <w:rPr>
          <w:rFonts w:ascii="Times New Roman" w:hAnsi="Times New Roman" w:cs="Times New Roman"/>
          <w:color w:val="auto"/>
          <w:sz w:val="28"/>
          <w:szCs w:val="28"/>
        </w:rPr>
        <w:t>Вариант задания</w:t>
      </w:r>
    </w:p>
    <w:p w14:paraId="17673DFF" w14:textId="194A48EC" w:rsidR="00716E27" w:rsidRDefault="00716E27" w:rsidP="00716E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16E27">
        <w:rPr>
          <w:rFonts w:ascii="Times New Roman" w:hAnsi="Times New Roman" w:cs="Times New Roman"/>
          <w:sz w:val="28"/>
          <w:szCs w:val="28"/>
          <w:lang w:eastAsia="ru-RU"/>
        </w:rPr>
        <w:t>Вариант выполнения задания 91</w:t>
      </w:r>
    </w:p>
    <w:p w14:paraId="010B8A9D" w14:textId="74396571" w:rsidR="00716E27" w:rsidRDefault="00716E27" w:rsidP="00716E27">
      <w:pPr>
        <w:pStyle w:val="2"/>
        <w:spacing w:before="300" w:after="20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716E27">
        <w:rPr>
          <w:rFonts w:ascii="Times New Roman" w:hAnsi="Times New Roman" w:cs="Times New Roman"/>
          <w:color w:val="auto"/>
          <w:sz w:val="28"/>
          <w:szCs w:val="28"/>
        </w:rPr>
        <w:t>Ход выполнения практической работы</w:t>
      </w:r>
    </w:p>
    <w:p w14:paraId="3B205686" w14:textId="7BD30140" w:rsidR="00716E27" w:rsidRDefault="00716E27" w:rsidP="0071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В ходе выполнения практической работы будут рассмотрены 5 сайтов с объявлениями квартир:</w:t>
      </w:r>
    </w:p>
    <w:p w14:paraId="70E89CDF" w14:textId="1509DF67" w:rsidR="00716E27" w:rsidRDefault="005D28D0" w:rsidP="00716E27">
      <w:pPr>
        <w:pStyle w:val="afd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lang w:eastAsia="ru-RU"/>
        </w:rPr>
      </w:pPr>
      <w:proofErr w:type="spellStart"/>
      <w:r>
        <w:rPr>
          <w:rFonts w:ascii="Times New Roman" w:hAnsi="Times New Roman"/>
          <w:sz w:val="28"/>
          <w:lang w:eastAsia="ru-RU"/>
        </w:rPr>
        <w:t>Домклик</w:t>
      </w:r>
      <w:proofErr w:type="spellEnd"/>
    </w:p>
    <w:p w14:paraId="11BFCB40" w14:textId="622A362D" w:rsidR="00716E27" w:rsidRDefault="00716E27" w:rsidP="00716E27">
      <w:pPr>
        <w:pStyle w:val="afd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Циан</w:t>
      </w:r>
    </w:p>
    <w:p w14:paraId="647096D1" w14:textId="22DE68C6" w:rsidR="00716E27" w:rsidRDefault="005D28D0" w:rsidP="00716E27">
      <w:pPr>
        <w:pStyle w:val="afd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lang w:eastAsia="ru-RU"/>
        </w:rPr>
      </w:pPr>
      <w:proofErr w:type="spellStart"/>
      <w:r>
        <w:rPr>
          <w:rFonts w:ascii="Times New Roman" w:hAnsi="Times New Roman"/>
          <w:sz w:val="28"/>
          <w:lang w:eastAsia="ru-RU"/>
        </w:rPr>
        <w:t>Авито</w:t>
      </w:r>
      <w:proofErr w:type="spellEnd"/>
    </w:p>
    <w:p w14:paraId="64AC147D" w14:textId="1819E637" w:rsidR="00716E27" w:rsidRDefault="00716E27" w:rsidP="00716E27">
      <w:pPr>
        <w:pStyle w:val="afd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lang w:eastAsia="ru-RU"/>
        </w:rPr>
      </w:pPr>
      <w:proofErr w:type="spellStart"/>
      <w:r>
        <w:rPr>
          <w:rFonts w:ascii="Times New Roman" w:hAnsi="Times New Roman"/>
          <w:sz w:val="28"/>
          <w:lang w:eastAsia="ru-RU"/>
        </w:rPr>
        <w:t>Яндекс.Недвижимость</w:t>
      </w:r>
      <w:proofErr w:type="spellEnd"/>
    </w:p>
    <w:p w14:paraId="78DCC1C3" w14:textId="79EE5A7F" w:rsidR="00A6731F" w:rsidRPr="00A6731F" w:rsidRDefault="005D28D0" w:rsidP="00716E27">
      <w:pPr>
        <w:pStyle w:val="afd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>Юла</w:t>
      </w:r>
    </w:p>
    <w:p w14:paraId="1E5D3DDC" w14:textId="4F95CDB9" w:rsidR="00A6731F" w:rsidRDefault="00A6731F" w:rsidP="00A6731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Обращаться к данным на всех сайтах, изложенных выше, будем с помощью селекторов.</w:t>
      </w:r>
    </w:p>
    <w:p w14:paraId="2DBC344B" w14:textId="3D4BCB53" w:rsidR="009947D2" w:rsidRDefault="009947D2" w:rsidP="00A6731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Далее занесем всю информацию о сайтах и селекторах в </w:t>
      </w:r>
      <w:r w:rsidR="005D28D0">
        <w:rPr>
          <w:rFonts w:ascii="Times New Roman" w:hAnsi="Times New Roman"/>
          <w:sz w:val="28"/>
          <w:lang w:eastAsia="ru-RU"/>
        </w:rPr>
        <w:t>соответствующие таблицы.</w:t>
      </w:r>
    </w:p>
    <w:p w14:paraId="1FC3F523" w14:textId="591002F3" w:rsidR="005D28D0" w:rsidRDefault="005D28D0" w:rsidP="00A6731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Таблица </w:t>
      </w:r>
      <w:r w:rsidR="00CD1018">
        <w:rPr>
          <w:rFonts w:ascii="Times New Roman" w:hAnsi="Times New Roman"/>
          <w:sz w:val="28"/>
          <w:lang w:eastAsia="ru-RU"/>
        </w:rPr>
        <w:t xml:space="preserve">1 – Селекторы для </w:t>
      </w:r>
      <w:proofErr w:type="spellStart"/>
      <w:r w:rsidR="00CD1018">
        <w:rPr>
          <w:rFonts w:ascii="Times New Roman" w:hAnsi="Times New Roman"/>
          <w:sz w:val="28"/>
          <w:lang w:eastAsia="ru-RU"/>
        </w:rPr>
        <w:t>Домклик</w:t>
      </w:r>
      <w:proofErr w:type="spellEnd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971"/>
        <w:gridCol w:w="6657"/>
      </w:tblGrid>
      <w:tr w:rsidR="005D28D0" w:rsidRPr="005D28D0" w14:paraId="5363A47B" w14:textId="77777777" w:rsidTr="00CD1018">
        <w:tc>
          <w:tcPr>
            <w:tcW w:w="2515" w:type="dxa"/>
          </w:tcPr>
          <w:p w14:paraId="72A2AB23" w14:textId="002BFCD0" w:rsidR="005D28D0" w:rsidRDefault="005D28D0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Цена</w:t>
            </w:r>
          </w:p>
        </w:tc>
        <w:tc>
          <w:tcPr>
            <w:tcW w:w="7113" w:type="dxa"/>
          </w:tcPr>
          <w:p w14:paraId="658C5346" w14:textId="4B8C4DD7" w:rsidR="005D28D0" w:rsidRPr="004A1EA2" w:rsidRDefault="005D28D0" w:rsidP="005D28D0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$$('div[data-e2e-id="product-snippet-price-sale"]&gt;p')</w:t>
            </w:r>
          </w:p>
        </w:tc>
      </w:tr>
      <w:tr w:rsidR="005D28D0" w:rsidRPr="005D28D0" w14:paraId="12AB625D" w14:textId="77777777" w:rsidTr="00CD1018">
        <w:tc>
          <w:tcPr>
            <w:tcW w:w="2515" w:type="dxa"/>
          </w:tcPr>
          <w:p w14:paraId="30A9ECC9" w14:textId="27753692" w:rsidR="005D28D0" w:rsidRDefault="005D28D0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Параметры</w:t>
            </w:r>
          </w:p>
        </w:tc>
        <w:tc>
          <w:tcPr>
            <w:tcW w:w="7113" w:type="dxa"/>
          </w:tcPr>
          <w:p w14:paraId="065C5D77" w14:textId="77777777" w:rsidR="005D28D0" w:rsidRPr="004A1EA2" w:rsidRDefault="005D28D0" w:rsidP="005D28D0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$$('a[data-test="product-snippet-property-offer"]')</w:t>
            </w:r>
          </w:p>
          <w:p w14:paraId="01ED964B" w14:textId="77777777" w:rsidR="005D28D0" w:rsidRPr="004A1EA2" w:rsidRDefault="005D28D0" w:rsidP="00A6731F">
            <w:pPr>
              <w:spacing w:line="360" w:lineRule="auto"/>
              <w:jc w:val="both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</w:tc>
      </w:tr>
      <w:tr w:rsidR="005D28D0" w:rsidRPr="005D28D0" w14:paraId="73C4B40D" w14:textId="77777777" w:rsidTr="00CD1018">
        <w:tc>
          <w:tcPr>
            <w:tcW w:w="2515" w:type="dxa"/>
          </w:tcPr>
          <w:p w14:paraId="53E93638" w14:textId="323E06AE" w:rsidR="005D28D0" w:rsidRDefault="005D28D0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Адрес</w:t>
            </w:r>
          </w:p>
        </w:tc>
        <w:tc>
          <w:tcPr>
            <w:tcW w:w="7113" w:type="dxa"/>
          </w:tcPr>
          <w:p w14:paraId="113029C9" w14:textId="77777777" w:rsidR="005D28D0" w:rsidRPr="004A1EA2" w:rsidRDefault="005D28D0" w:rsidP="005D28D0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$$('span[data-e2-id="product-snippet-address"')</w:t>
            </w:r>
          </w:p>
          <w:p w14:paraId="34D1E82C" w14:textId="77777777" w:rsidR="005D28D0" w:rsidRPr="004A1EA2" w:rsidRDefault="005D28D0" w:rsidP="00A6731F">
            <w:pPr>
              <w:spacing w:line="360" w:lineRule="auto"/>
              <w:jc w:val="both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</w:tc>
      </w:tr>
      <w:tr w:rsidR="005D28D0" w:rsidRPr="005D28D0" w14:paraId="592974FA" w14:textId="77777777" w:rsidTr="00CD1018">
        <w:trPr>
          <w:trHeight w:val="480"/>
        </w:trPr>
        <w:tc>
          <w:tcPr>
            <w:tcW w:w="2515" w:type="dxa"/>
            <w:vMerge w:val="restart"/>
          </w:tcPr>
          <w:p w14:paraId="5C3C4F48" w14:textId="0EDF8368" w:rsidR="005D28D0" w:rsidRPr="005D28D0" w:rsidRDefault="005D28D0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Информация для автомобилей(шоссе/км от </w:t>
            </w:r>
            <w:proofErr w:type="spellStart"/>
            <w:r>
              <w:rPr>
                <w:rFonts w:ascii="Times New Roman" w:hAnsi="Times New Roman"/>
                <w:sz w:val="28"/>
              </w:rPr>
              <w:t>мкада</w:t>
            </w:r>
            <w:proofErr w:type="spellEnd"/>
          </w:p>
        </w:tc>
        <w:tc>
          <w:tcPr>
            <w:tcW w:w="7113" w:type="dxa"/>
          </w:tcPr>
          <w:p w14:paraId="10BA610A" w14:textId="3036166A" w:rsidR="005D28D0" w:rsidRPr="004A1EA2" w:rsidRDefault="005D28D0" w:rsidP="005D28D0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$$('div[data-e2e-id="car-icon"]~div')</w:t>
            </w:r>
          </w:p>
        </w:tc>
      </w:tr>
      <w:tr w:rsidR="005D28D0" w:rsidRPr="005D28D0" w14:paraId="17FB6FB5" w14:textId="77777777" w:rsidTr="00CD1018">
        <w:trPr>
          <w:trHeight w:val="480"/>
        </w:trPr>
        <w:tc>
          <w:tcPr>
            <w:tcW w:w="2515" w:type="dxa"/>
            <w:vMerge/>
          </w:tcPr>
          <w:p w14:paraId="2C590E4E" w14:textId="77777777" w:rsidR="005D28D0" w:rsidRPr="005D28D0" w:rsidRDefault="005D28D0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</w:tc>
        <w:tc>
          <w:tcPr>
            <w:tcW w:w="7113" w:type="dxa"/>
          </w:tcPr>
          <w:p w14:paraId="6F868DD1" w14:textId="57993F53" w:rsidR="005D28D0" w:rsidRPr="004A1EA2" w:rsidRDefault="005D28D0" w:rsidP="005D28D0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$$('div[data-e2e-id="car-icon"]~</w:t>
            </w:r>
            <w:proofErr w:type="spellStart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div~span</w:t>
            </w:r>
            <w:proofErr w:type="spellEnd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')</w:t>
            </w:r>
          </w:p>
        </w:tc>
      </w:tr>
    </w:tbl>
    <w:p w14:paraId="6546BD2E" w14:textId="59F545F6" w:rsidR="005D28D0" w:rsidRDefault="005D28D0" w:rsidP="00A6731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 w:eastAsia="ru-RU"/>
        </w:rPr>
      </w:pPr>
    </w:p>
    <w:p w14:paraId="3189DDA3" w14:textId="01E18C26" w:rsidR="00CD1018" w:rsidRDefault="00CD1018" w:rsidP="00A6731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Таблица 2 – Селекторы для Циан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875"/>
        <w:gridCol w:w="6753"/>
      </w:tblGrid>
      <w:tr w:rsidR="00CD1018" w:rsidRPr="00CD1018" w14:paraId="23BAC6F3" w14:textId="77777777" w:rsidTr="00CD1018">
        <w:tc>
          <w:tcPr>
            <w:tcW w:w="2875" w:type="dxa"/>
          </w:tcPr>
          <w:p w14:paraId="6D9062B4" w14:textId="0620AE64" w:rsidR="00CD1018" w:rsidRPr="00CD1018" w:rsidRDefault="00CD1018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Цена</w:t>
            </w:r>
          </w:p>
        </w:tc>
        <w:tc>
          <w:tcPr>
            <w:tcW w:w="6753" w:type="dxa"/>
          </w:tcPr>
          <w:p w14:paraId="57278F8C" w14:textId="701EE738" w:rsidR="00CD1018" w:rsidRPr="004A1EA2" w:rsidRDefault="00CD1018" w:rsidP="00CD1018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$$('span[class*=-popular-price-]') </w:t>
            </w:r>
          </w:p>
        </w:tc>
      </w:tr>
      <w:tr w:rsidR="00CD1018" w:rsidRPr="00CD1018" w14:paraId="5064D811" w14:textId="77777777" w:rsidTr="00CD1018">
        <w:tc>
          <w:tcPr>
            <w:tcW w:w="2875" w:type="dxa"/>
          </w:tcPr>
          <w:p w14:paraId="4F6F30FE" w14:textId="517B3B28" w:rsidR="00CD1018" w:rsidRDefault="00CD1018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Описание</w:t>
            </w:r>
          </w:p>
        </w:tc>
        <w:tc>
          <w:tcPr>
            <w:tcW w:w="6753" w:type="dxa"/>
          </w:tcPr>
          <w:p w14:paraId="77B75C82" w14:textId="782A6299" w:rsidR="00CD1018" w:rsidRPr="004A1EA2" w:rsidRDefault="00CD1018" w:rsidP="00CD1018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$$('a[class*=”-c-popular-tec-info-“]') </w:t>
            </w:r>
          </w:p>
        </w:tc>
      </w:tr>
      <w:tr w:rsidR="00CD1018" w:rsidRPr="00CD1018" w14:paraId="5D0E4AF6" w14:textId="77777777" w:rsidTr="00CD1018">
        <w:tc>
          <w:tcPr>
            <w:tcW w:w="2875" w:type="dxa"/>
          </w:tcPr>
          <w:p w14:paraId="47C1F34B" w14:textId="6DD3559F" w:rsidR="00CD1018" w:rsidRDefault="00CD1018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Метро рядом</w:t>
            </w:r>
          </w:p>
        </w:tc>
        <w:tc>
          <w:tcPr>
            <w:tcW w:w="6753" w:type="dxa"/>
          </w:tcPr>
          <w:p w14:paraId="769F6C65" w14:textId="14BF0284" w:rsidR="00CD1018" w:rsidRPr="004A1EA2" w:rsidRDefault="00CD1018" w:rsidP="00CD1018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$$('span[class*=-metro-name-]') </w:t>
            </w:r>
          </w:p>
        </w:tc>
      </w:tr>
      <w:tr w:rsidR="00CD1018" w:rsidRPr="00CD1018" w14:paraId="55521207" w14:textId="77777777" w:rsidTr="00CD1018">
        <w:tc>
          <w:tcPr>
            <w:tcW w:w="2875" w:type="dxa"/>
          </w:tcPr>
          <w:p w14:paraId="085EAB58" w14:textId="0E5F8AD5" w:rsidR="00CD1018" w:rsidRDefault="00CD1018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Время до метро</w:t>
            </w:r>
          </w:p>
        </w:tc>
        <w:tc>
          <w:tcPr>
            <w:tcW w:w="6753" w:type="dxa"/>
          </w:tcPr>
          <w:p w14:paraId="32DFF8A1" w14:textId="31940C00" w:rsidR="00CD1018" w:rsidRPr="004A1EA2" w:rsidRDefault="00CD1018" w:rsidP="00CD1018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$$(‘span[class*=-metro-time-]') </w:t>
            </w:r>
          </w:p>
        </w:tc>
      </w:tr>
    </w:tbl>
    <w:p w14:paraId="44CA3A3D" w14:textId="27449ECB" w:rsidR="00CD1018" w:rsidRDefault="00CD1018" w:rsidP="00A6731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 w:eastAsia="ru-RU"/>
        </w:rPr>
      </w:pPr>
    </w:p>
    <w:p w14:paraId="18168B1A" w14:textId="77777777" w:rsidR="00CD1018" w:rsidRPr="00CD1018" w:rsidRDefault="00CD1018" w:rsidP="00A6731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Таблица 3 – Селекторы для </w:t>
      </w:r>
      <w:proofErr w:type="spellStart"/>
      <w:r>
        <w:rPr>
          <w:rFonts w:ascii="Times New Roman" w:hAnsi="Times New Roman"/>
          <w:sz w:val="28"/>
          <w:lang w:eastAsia="ru-RU"/>
        </w:rPr>
        <w:t>Авито</w:t>
      </w:r>
      <w:proofErr w:type="spellEnd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875"/>
        <w:gridCol w:w="6753"/>
      </w:tblGrid>
      <w:tr w:rsidR="00CD1018" w:rsidRPr="00CD1018" w14:paraId="4C175CF0" w14:textId="77777777" w:rsidTr="00CD1018">
        <w:tc>
          <w:tcPr>
            <w:tcW w:w="2875" w:type="dxa"/>
          </w:tcPr>
          <w:p w14:paraId="34AD594D" w14:textId="56991BBE" w:rsidR="00CD1018" w:rsidRDefault="00CD1018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Описание</w:t>
            </w:r>
          </w:p>
        </w:tc>
        <w:tc>
          <w:tcPr>
            <w:tcW w:w="6753" w:type="dxa"/>
          </w:tcPr>
          <w:p w14:paraId="7947A1CE" w14:textId="20100D21" w:rsidR="00CD1018" w:rsidRPr="004A1EA2" w:rsidRDefault="00CD1018" w:rsidP="00CD1018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$$('div[class^="</w:t>
            </w:r>
            <w:proofErr w:type="spellStart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iva</w:t>
            </w:r>
            <w:proofErr w:type="spellEnd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-item-</w:t>
            </w:r>
            <w:proofErr w:type="spellStart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titleStep</w:t>
            </w:r>
            <w:proofErr w:type="spellEnd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-"')</w:t>
            </w:r>
          </w:p>
        </w:tc>
      </w:tr>
      <w:tr w:rsidR="00CD1018" w:rsidRPr="00CD1018" w14:paraId="7CA2041E" w14:textId="77777777" w:rsidTr="00CD1018">
        <w:tc>
          <w:tcPr>
            <w:tcW w:w="2875" w:type="dxa"/>
          </w:tcPr>
          <w:p w14:paraId="37553BD4" w14:textId="494C30A4" w:rsidR="00CD1018" w:rsidRDefault="00CD1018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Цена</w:t>
            </w:r>
          </w:p>
        </w:tc>
        <w:tc>
          <w:tcPr>
            <w:tcW w:w="6753" w:type="dxa"/>
          </w:tcPr>
          <w:p w14:paraId="5BE50948" w14:textId="786FBC87" w:rsidR="00CD1018" w:rsidRPr="004A1EA2" w:rsidRDefault="00CD1018" w:rsidP="00CD1018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$$('span[class*="price-root-"]')</w:t>
            </w:r>
          </w:p>
        </w:tc>
      </w:tr>
      <w:tr w:rsidR="00CD1018" w:rsidRPr="00CD1018" w14:paraId="6B746A0E" w14:textId="77777777" w:rsidTr="00CD1018">
        <w:tc>
          <w:tcPr>
            <w:tcW w:w="2875" w:type="dxa"/>
          </w:tcPr>
          <w:p w14:paraId="6E84E17D" w14:textId="3BCC5128" w:rsidR="00CD1018" w:rsidRDefault="00CD1018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Геолокация</w:t>
            </w:r>
          </w:p>
        </w:tc>
        <w:tc>
          <w:tcPr>
            <w:tcW w:w="6753" w:type="dxa"/>
          </w:tcPr>
          <w:p w14:paraId="7ACB7C81" w14:textId="5E1CA698" w:rsidR="00CD1018" w:rsidRPr="004A1EA2" w:rsidRDefault="00CD1018" w:rsidP="00CD1018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$$('div[class^="geo-root-"') </w:t>
            </w:r>
          </w:p>
        </w:tc>
      </w:tr>
      <w:tr w:rsidR="00CD1018" w:rsidRPr="00CD1018" w14:paraId="225A4B1A" w14:textId="77777777" w:rsidTr="00CD1018">
        <w:tc>
          <w:tcPr>
            <w:tcW w:w="2875" w:type="dxa"/>
          </w:tcPr>
          <w:p w14:paraId="6C158B67" w14:textId="43889341" w:rsidR="00CD1018" w:rsidRDefault="00CD1018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Подробное описание</w:t>
            </w:r>
          </w:p>
        </w:tc>
        <w:tc>
          <w:tcPr>
            <w:tcW w:w="6753" w:type="dxa"/>
          </w:tcPr>
          <w:p w14:paraId="1191D30D" w14:textId="2942DDF9" w:rsidR="00CD1018" w:rsidRPr="004A1EA2" w:rsidRDefault="00CD1018" w:rsidP="00A6731F">
            <w:pPr>
              <w:spacing w:line="360" w:lineRule="auto"/>
              <w:jc w:val="both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$$('div[class*="item-description"]&gt;p')</w:t>
            </w:r>
          </w:p>
        </w:tc>
      </w:tr>
      <w:tr w:rsidR="00CD1018" w:rsidRPr="00CD1018" w14:paraId="36F0CFFF" w14:textId="77777777" w:rsidTr="00CD1018">
        <w:tc>
          <w:tcPr>
            <w:tcW w:w="2875" w:type="dxa"/>
          </w:tcPr>
          <w:p w14:paraId="7CFFF2D1" w14:textId="2169EC97" w:rsidR="00CD1018" w:rsidRDefault="00CD1018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Дата публикации</w:t>
            </w:r>
          </w:p>
        </w:tc>
        <w:tc>
          <w:tcPr>
            <w:tcW w:w="6753" w:type="dxa"/>
          </w:tcPr>
          <w:p w14:paraId="02133BFB" w14:textId="51A4973F" w:rsidR="00CD1018" w:rsidRPr="004A1EA2" w:rsidRDefault="00CD1018" w:rsidP="00CD1018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$$('div[class^="</w:t>
            </w:r>
            <w:proofErr w:type="spellStart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iva</w:t>
            </w:r>
            <w:proofErr w:type="spellEnd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-item-</w:t>
            </w:r>
            <w:proofErr w:type="spellStart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dateInfoStep</w:t>
            </w:r>
            <w:proofErr w:type="spellEnd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-"]&gt;div&gt;p')</w:t>
            </w:r>
          </w:p>
        </w:tc>
      </w:tr>
    </w:tbl>
    <w:p w14:paraId="0E8C8A05" w14:textId="324B25CD" w:rsidR="00CD1018" w:rsidRDefault="00CD1018" w:rsidP="00A6731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 w:eastAsia="ru-RU"/>
        </w:rPr>
      </w:pPr>
    </w:p>
    <w:p w14:paraId="2B1FCE51" w14:textId="77777777" w:rsidR="00CD1018" w:rsidRDefault="00CD1018" w:rsidP="00A6731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</w:p>
    <w:p w14:paraId="2D04E036" w14:textId="77777777" w:rsidR="00CD1018" w:rsidRDefault="00CD1018" w:rsidP="00A6731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</w:p>
    <w:p w14:paraId="07F6021E" w14:textId="7E3AB37E" w:rsidR="00CD1018" w:rsidRDefault="00CD1018" w:rsidP="00A6731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 xml:space="preserve">Таблица 4 – Селекторы для </w:t>
      </w:r>
      <w:proofErr w:type="spellStart"/>
      <w:r>
        <w:rPr>
          <w:rFonts w:ascii="Times New Roman" w:hAnsi="Times New Roman"/>
          <w:sz w:val="28"/>
          <w:lang w:eastAsia="ru-RU"/>
        </w:rPr>
        <w:t>Яндекс.Недвижимость</w:t>
      </w:r>
      <w:proofErr w:type="spellEnd"/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7473"/>
      </w:tblGrid>
      <w:tr w:rsidR="00CD1018" w:rsidRPr="002D6954" w14:paraId="2A8E2AFD" w14:textId="77777777" w:rsidTr="00B70BBB">
        <w:tc>
          <w:tcPr>
            <w:tcW w:w="2155" w:type="dxa"/>
          </w:tcPr>
          <w:p w14:paraId="0761E8E6" w14:textId="44EE8D65" w:rsidR="00CD1018" w:rsidRDefault="00CD1018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Название комплекса</w:t>
            </w:r>
          </w:p>
        </w:tc>
        <w:tc>
          <w:tcPr>
            <w:tcW w:w="7473" w:type="dxa"/>
          </w:tcPr>
          <w:p w14:paraId="523085E9" w14:textId="4251C4AD" w:rsidR="00CD1018" w:rsidRPr="004A1EA2" w:rsidRDefault="002D6954" w:rsidP="00A6731F">
            <w:pPr>
              <w:spacing w:line="360" w:lineRule="auto"/>
              <w:jc w:val="both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$$('h3[class="</w:t>
            </w:r>
            <w:proofErr w:type="spellStart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SiteSnippetSearch</w:t>
            </w:r>
            <w:proofErr w:type="spellEnd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__heading"]')</w:t>
            </w:r>
          </w:p>
        </w:tc>
      </w:tr>
      <w:tr w:rsidR="00CD1018" w14:paraId="637E7137" w14:textId="77777777" w:rsidTr="00B70BBB">
        <w:tc>
          <w:tcPr>
            <w:tcW w:w="2155" w:type="dxa"/>
          </w:tcPr>
          <w:p w14:paraId="2B14029B" w14:textId="736B2C0D" w:rsidR="00CD1018" w:rsidRDefault="00CD1018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Адрес</w:t>
            </w:r>
          </w:p>
        </w:tc>
        <w:tc>
          <w:tcPr>
            <w:tcW w:w="7473" w:type="dxa"/>
          </w:tcPr>
          <w:p w14:paraId="39B4ADDB" w14:textId="60757AC2" w:rsidR="00CD1018" w:rsidRPr="004A1EA2" w:rsidRDefault="002D6954" w:rsidP="002D6954">
            <w:pPr>
              <w:rPr>
                <w:rFonts w:ascii="Courier New" w:hAnsi="Courier New" w:cs="Courier New"/>
                <w:sz w:val="22"/>
                <w:szCs w:val="22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$$('div[class*="</w:t>
            </w:r>
            <w:proofErr w:type="spellStart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AddressWithGeoLinks</w:t>
            </w:r>
            <w:proofErr w:type="spellEnd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"]')</w:t>
            </w:r>
          </w:p>
        </w:tc>
      </w:tr>
      <w:tr w:rsidR="00CD1018" w:rsidRPr="002D6954" w14:paraId="3AD74DAF" w14:textId="77777777" w:rsidTr="00B70BBB">
        <w:tc>
          <w:tcPr>
            <w:tcW w:w="2155" w:type="dxa"/>
          </w:tcPr>
          <w:p w14:paraId="04CA2FD6" w14:textId="2378176D" w:rsidR="00CD1018" w:rsidRDefault="00CD1018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Таблица расценок</w:t>
            </w:r>
          </w:p>
        </w:tc>
        <w:tc>
          <w:tcPr>
            <w:tcW w:w="7473" w:type="dxa"/>
          </w:tcPr>
          <w:p w14:paraId="5B99EAF3" w14:textId="7D4DA155" w:rsidR="00CD1018" w:rsidRPr="004A1EA2" w:rsidRDefault="002D6954" w:rsidP="002D6954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$$('div[class="</w:t>
            </w:r>
            <w:proofErr w:type="spellStart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SnippetPriceTable</w:t>
            </w:r>
            <w:proofErr w:type="spellEnd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SiteSnippetSearch</w:t>
            </w:r>
            <w:proofErr w:type="spellEnd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__table"]')</w:t>
            </w:r>
          </w:p>
        </w:tc>
      </w:tr>
      <w:tr w:rsidR="00CD1018" w:rsidRPr="002D6954" w14:paraId="2AFEAED1" w14:textId="77777777" w:rsidTr="00B70BBB">
        <w:tc>
          <w:tcPr>
            <w:tcW w:w="2155" w:type="dxa"/>
          </w:tcPr>
          <w:p w14:paraId="70CC1181" w14:textId="069BA085" w:rsidR="00CD1018" w:rsidRDefault="00CD1018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Подробное описание</w:t>
            </w:r>
          </w:p>
        </w:tc>
        <w:tc>
          <w:tcPr>
            <w:tcW w:w="7473" w:type="dxa"/>
          </w:tcPr>
          <w:p w14:paraId="5FC88762" w14:textId="580F9FE3" w:rsidR="00CD1018" w:rsidRPr="004A1EA2" w:rsidRDefault="002D6954" w:rsidP="002D6954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$$('div[class*="</w:t>
            </w:r>
            <w:proofErr w:type="spellStart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SiteSnippetSearch</w:t>
            </w:r>
            <w:proofErr w:type="spellEnd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__</w:t>
            </w:r>
            <w:proofErr w:type="spellStart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description_fixed</w:t>
            </w:r>
            <w:proofErr w:type="spellEnd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"]')</w:t>
            </w:r>
          </w:p>
        </w:tc>
      </w:tr>
      <w:tr w:rsidR="00CD1018" w:rsidRPr="002D6954" w14:paraId="3F2FB12E" w14:textId="77777777" w:rsidTr="00B70BBB">
        <w:tc>
          <w:tcPr>
            <w:tcW w:w="2155" w:type="dxa"/>
          </w:tcPr>
          <w:p w14:paraId="07855734" w14:textId="7915849D" w:rsidR="00CD1018" w:rsidRDefault="00CD1018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Застройщик</w:t>
            </w:r>
          </w:p>
        </w:tc>
        <w:tc>
          <w:tcPr>
            <w:tcW w:w="7473" w:type="dxa"/>
          </w:tcPr>
          <w:p w14:paraId="216F201D" w14:textId="7FE4F82D" w:rsidR="00CD1018" w:rsidRPr="004A1EA2" w:rsidRDefault="002D6954" w:rsidP="002D6954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$$('div[class="</w:t>
            </w:r>
            <w:proofErr w:type="spellStart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SiteSnippetSearch</w:t>
            </w:r>
            <w:proofErr w:type="spellEnd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__</w:t>
            </w:r>
            <w:proofErr w:type="spellStart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developerBlock</w:t>
            </w:r>
            <w:proofErr w:type="spellEnd"/>
            <w:r w:rsidRPr="004A1EA2">
              <w:rPr>
                <w:rFonts w:ascii="Courier New" w:hAnsi="Courier New" w:cs="Courier New"/>
                <w:sz w:val="22"/>
                <w:szCs w:val="22"/>
                <w:lang w:val="en-US"/>
              </w:rPr>
              <w:t>"]&gt;a')</w:t>
            </w:r>
          </w:p>
        </w:tc>
      </w:tr>
    </w:tbl>
    <w:p w14:paraId="10C6892F" w14:textId="0E11E35E" w:rsidR="00CD1018" w:rsidRDefault="00CD1018" w:rsidP="00A6731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 w:eastAsia="ru-RU"/>
        </w:rPr>
      </w:pPr>
    </w:p>
    <w:p w14:paraId="5F4C3AEE" w14:textId="60D8B482" w:rsidR="002D6954" w:rsidRDefault="002D6954" w:rsidP="00A6731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Таблица 5 – Селекторы для Юлы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785"/>
        <w:gridCol w:w="6843"/>
      </w:tblGrid>
      <w:tr w:rsidR="002D6954" w:rsidRPr="002D6954" w14:paraId="03F4F35D" w14:textId="77777777" w:rsidTr="002D6954">
        <w:tc>
          <w:tcPr>
            <w:tcW w:w="2785" w:type="dxa"/>
          </w:tcPr>
          <w:p w14:paraId="04A9D4B1" w14:textId="7035D052" w:rsidR="002D6954" w:rsidRDefault="002D6954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Город</w:t>
            </w:r>
          </w:p>
        </w:tc>
        <w:tc>
          <w:tcPr>
            <w:tcW w:w="6843" w:type="dxa"/>
          </w:tcPr>
          <w:p w14:paraId="02514C9E" w14:textId="52282FF6" w:rsidR="002D6954" w:rsidRPr="00B70BBB" w:rsidRDefault="002D6954" w:rsidP="002D6954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B70BBB">
              <w:rPr>
                <w:rFonts w:ascii="Courier New" w:hAnsi="Courier New" w:cs="Courier New"/>
                <w:sz w:val="22"/>
                <w:szCs w:val="22"/>
                <w:lang w:val="en-US"/>
              </w:rPr>
              <w:t>$$('div[data-test-component="Badges"]&gt;div&gt;div&gt;span')</w:t>
            </w:r>
          </w:p>
        </w:tc>
      </w:tr>
      <w:tr w:rsidR="002D6954" w:rsidRPr="002D6954" w14:paraId="1CBB7E83" w14:textId="77777777" w:rsidTr="002D6954">
        <w:tc>
          <w:tcPr>
            <w:tcW w:w="2785" w:type="dxa"/>
          </w:tcPr>
          <w:p w14:paraId="6728DF79" w14:textId="4215D0ED" w:rsidR="002D6954" w:rsidRDefault="002D6954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Цена</w:t>
            </w:r>
          </w:p>
        </w:tc>
        <w:tc>
          <w:tcPr>
            <w:tcW w:w="6843" w:type="dxa"/>
          </w:tcPr>
          <w:p w14:paraId="261207A1" w14:textId="1DBE8033" w:rsidR="002D6954" w:rsidRPr="00B70BBB" w:rsidRDefault="002D6954" w:rsidP="00A6731F">
            <w:pPr>
              <w:spacing w:line="360" w:lineRule="auto"/>
              <w:jc w:val="both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B70BBB">
              <w:rPr>
                <w:rFonts w:ascii="Courier New" w:hAnsi="Courier New" w:cs="Courier New"/>
                <w:sz w:val="22"/>
                <w:szCs w:val="22"/>
                <w:lang w:val="en-US"/>
              </w:rPr>
              <w:t>$$('p[data-test-block="</w:t>
            </w:r>
            <w:proofErr w:type="spellStart"/>
            <w:r w:rsidRPr="00B70BBB">
              <w:rPr>
                <w:rFonts w:ascii="Courier New" w:hAnsi="Courier New" w:cs="Courier New"/>
                <w:sz w:val="22"/>
                <w:szCs w:val="22"/>
                <w:lang w:val="en-US"/>
              </w:rPr>
              <w:t>ProductPrice</w:t>
            </w:r>
            <w:proofErr w:type="spellEnd"/>
            <w:r w:rsidRPr="00B70BBB">
              <w:rPr>
                <w:rFonts w:ascii="Courier New" w:hAnsi="Courier New" w:cs="Courier New"/>
                <w:sz w:val="22"/>
                <w:szCs w:val="22"/>
                <w:lang w:val="en-US"/>
              </w:rPr>
              <w:t>"]')</w:t>
            </w:r>
          </w:p>
        </w:tc>
      </w:tr>
      <w:tr w:rsidR="002D6954" w:rsidRPr="002D6954" w14:paraId="0E1BF3CB" w14:textId="77777777" w:rsidTr="002D6954">
        <w:tc>
          <w:tcPr>
            <w:tcW w:w="2785" w:type="dxa"/>
          </w:tcPr>
          <w:p w14:paraId="5FF124F4" w14:textId="500B1DFD" w:rsidR="002D6954" w:rsidRDefault="002D6954" w:rsidP="00A6731F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Описание</w:t>
            </w:r>
          </w:p>
        </w:tc>
        <w:tc>
          <w:tcPr>
            <w:tcW w:w="6843" w:type="dxa"/>
          </w:tcPr>
          <w:p w14:paraId="41239BC7" w14:textId="5F2891E5" w:rsidR="002D6954" w:rsidRPr="00B70BBB" w:rsidRDefault="002D6954" w:rsidP="00A6731F">
            <w:pPr>
              <w:spacing w:line="360" w:lineRule="auto"/>
              <w:jc w:val="both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B70BBB">
              <w:rPr>
                <w:rFonts w:ascii="Courier New" w:hAnsi="Courier New" w:cs="Courier New"/>
                <w:sz w:val="22"/>
                <w:szCs w:val="22"/>
                <w:lang w:val="en-US"/>
              </w:rPr>
              <w:t>$$('span[data-test-block="ProductName"]')</w:t>
            </w:r>
          </w:p>
        </w:tc>
      </w:tr>
    </w:tbl>
    <w:p w14:paraId="7491D0AA" w14:textId="44E4D880" w:rsidR="002D6954" w:rsidRDefault="002D6954" w:rsidP="00A6731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 w:eastAsia="ru-RU"/>
        </w:rPr>
      </w:pPr>
    </w:p>
    <w:p w14:paraId="1A527A0C" w14:textId="745E19DB" w:rsidR="004250B7" w:rsidRDefault="004250B7" w:rsidP="004250B7">
      <w:pPr>
        <w:spacing w:after="0" w:line="360" w:lineRule="auto"/>
        <w:jc w:val="center"/>
        <w:rPr>
          <w:rFonts w:ascii="Times New Roman" w:hAnsi="Times New Roman"/>
          <w:sz w:val="28"/>
          <w:lang w:val="en-US" w:eastAsia="ru-RU"/>
        </w:rPr>
      </w:pPr>
      <w:r w:rsidRPr="007C488B">
        <w:rPr>
          <w:noProof/>
        </w:rPr>
        <w:drawing>
          <wp:inline distT="0" distB="0" distL="0" distR="0" wp14:anchorId="648C33C4" wp14:editId="71AADB77">
            <wp:extent cx="5943600" cy="2545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DA19" w14:textId="7AE7ACE4" w:rsidR="004250B7" w:rsidRPr="004250B7" w:rsidRDefault="004250B7" w:rsidP="004250B7">
      <w:pPr>
        <w:spacing w:after="0" w:line="360" w:lineRule="auto"/>
        <w:jc w:val="center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Рис 1 – Пример работы селектора для </w:t>
      </w:r>
      <w:proofErr w:type="spellStart"/>
      <w:r>
        <w:rPr>
          <w:rFonts w:ascii="Times New Roman" w:hAnsi="Times New Roman"/>
          <w:sz w:val="28"/>
          <w:lang w:eastAsia="ru-RU"/>
        </w:rPr>
        <w:t>Домклик</w:t>
      </w:r>
      <w:proofErr w:type="spellEnd"/>
    </w:p>
    <w:p w14:paraId="555A34A6" w14:textId="24E09F77" w:rsidR="004250B7" w:rsidRDefault="004250B7" w:rsidP="004250B7">
      <w:pPr>
        <w:spacing w:after="0" w:line="360" w:lineRule="auto"/>
        <w:jc w:val="center"/>
        <w:rPr>
          <w:rFonts w:ascii="Times New Roman" w:hAnsi="Times New Roman"/>
          <w:sz w:val="28"/>
          <w:lang w:val="en-US" w:eastAsia="ru-RU"/>
        </w:rPr>
      </w:pPr>
      <w:r w:rsidRPr="007B4431">
        <w:rPr>
          <w:noProof/>
        </w:rPr>
        <w:lastRenderedPageBreak/>
        <w:drawing>
          <wp:inline distT="0" distB="0" distL="0" distR="0" wp14:anchorId="3CD91643" wp14:editId="6F37DD75">
            <wp:extent cx="5943600" cy="31400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C09A" w14:textId="5A4A5EF9" w:rsidR="004250B7" w:rsidRPr="004250B7" w:rsidRDefault="004250B7" w:rsidP="004250B7">
      <w:pPr>
        <w:spacing w:after="0" w:line="360" w:lineRule="auto"/>
        <w:jc w:val="center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Рис </w:t>
      </w:r>
      <w:r>
        <w:rPr>
          <w:rFonts w:ascii="Times New Roman" w:hAnsi="Times New Roman"/>
          <w:sz w:val="28"/>
          <w:lang w:eastAsia="ru-RU"/>
        </w:rPr>
        <w:t>2</w:t>
      </w:r>
      <w:r>
        <w:rPr>
          <w:rFonts w:ascii="Times New Roman" w:hAnsi="Times New Roman"/>
          <w:sz w:val="28"/>
          <w:lang w:eastAsia="ru-RU"/>
        </w:rPr>
        <w:t xml:space="preserve"> – Пример работы селектора для</w:t>
      </w:r>
      <w:r>
        <w:rPr>
          <w:rFonts w:ascii="Times New Roman" w:hAnsi="Times New Roman"/>
          <w:sz w:val="28"/>
          <w:lang w:eastAsia="ru-RU"/>
        </w:rPr>
        <w:t xml:space="preserve"> Циан</w:t>
      </w:r>
    </w:p>
    <w:p w14:paraId="58525CCA" w14:textId="77777777" w:rsidR="004250B7" w:rsidRPr="004250B7" w:rsidRDefault="004250B7" w:rsidP="004250B7">
      <w:pPr>
        <w:spacing w:after="0" w:line="360" w:lineRule="auto"/>
        <w:jc w:val="center"/>
        <w:rPr>
          <w:rFonts w:ascii="Times New Roman" w:hAnsi="Times New Roman"/>
          <w:sz w:val="28"/>
          <w:lang w:eastAsia="ru-RU"/>
        </w:rPr>
      </w:pPr>
    </w:p>
    <w:p w14:paraId="47D0C4ED" w14:textId="722A5A7C" w:rsidR="004250B7" w:rsidRDefault="004250B7" w:rsidP="004250B7">
      <w:pPr>
        <w:spacing w:after="0" w:line="360" w:lineRule="auto"/>
        <w:jc w:val="center"/>
        <w:rPr>
          <w:rFonts w:ascii="Times New Roman" w:hAnsi="Times New Roman"/>
          <w:sz w:val="28"/>
          <w:lang w:val="en-US" w:eastAsia="ru-RU"/>
        </w:rPr>
      </w:pPr>
      <w:r w:rsidRPr="007B4431">
        <w:rPr>
          <w:noProof/>
        </w:rPr>
        <w:drawing>
          <wp:inline distT="0" distB="0" distL="0" distR="0" wp14:anchorId="4B0082C8" wp14:editId="6DA60AFF">
            <wp:extent cx="5943600" cy="22377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470B" w14:textId="08591AA5" w:rsidR="004250B7" w:rsidRPr="004250B7" w:rsidRDefault="004250B7" w:rsidP="004250B7">
      <w:pPr>
        <w:spacing w:after="0" w:line="360" w:lineRule="auto"/>
        <w:jc w:val="center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Рис </w:t>
      </w:r>
      <w:r>
        <w:rPr>
          <w:rFonts w:ascii="Times New Roman" w:hAnsi="Times New Roman"/>
          <w:sz w:val="28"/>
          <w:lang w:eastAsia="ru-RU"/>
        </w:rPr>
        <w:t>3</w:t>
      </w:r>
      <w:r>
        <w:rPr>
          <w:rFonts w:ascii="Times New Roman" w:hAnsi="Times New Roman"/>
          <w:sz w:val="28"/>
          <w:lang w:eastAsia="ru-RU"/>
        </w:rPr>
        <w:t xml:space="preserve"> – Пример работы селектора для</w:t>
      </w:r>
      <w:r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lang w:eastAsia="ru-RU"/>
        </w:rPr>
        <w:t>Авито</w:t>
      </w:r>
      <w:proofErr w:type="spellEnd"/>
    </w:p>
    <w:p w14:paraId="5DDE33B1" w14:textId="77777777" w:rsidR="004250B7" w:rsidRPr="004250B7" w:rsidRDefault="004250B7" w:rsidP="004250B7">
      <w:pPr>
        <w:spacing w:after="0" w:line="360" w:lineRule="auto"/>
        <w:jc w:val="center"/>
        <w:rPr>
          <w:rFonts w:ascii="Times New Roman" w:hAnsi="Times New Roman"/>
          <w:sz w:val="28"/>
          <w:lang w:eastAsia="ru-RU"/>
        </w:rPr>
      </w:pPr>
    </w:p>
    <w:p w14:paraId="4984CD05" w14:textId="5D5FD394" w:rsidR="004250B7" w:rsidRDefault="004250B7" w:rsidP="004250B7">
      <w:pPr>
        <w:spacing w:after="0" w:line="360" w:lineRule="auto"/>
        <w:jc w:val="center"/>
        <w:rPr>
          <w:rFonts w:ascii="Times New Roman" w:hAnsi="Times New Roman"/>
          <w:sz w:val="28"/>
          <w:lang w:val="en-US" w:eastAsia="ru-RU"/>
        </w:rPr>
      </w:pPr>
      <w:r w:rsidRPr="00A87BA8">
        <w:rPr>
          <w:noProof/>
        </w:rPr>
        <w:lastRenderedPageBreak/>
        <w:drawing>
          <wp:inline distT="0" distB="0" distL="0" distR="0" wp14:anchorId="2066B42D" wp14:editId="1F1AF4B2">
            <wp:extent cx="5943600" cy="32251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13D9" w14:textId="78D265F3" w:rsidR="004250B7" w:rsidRPr="004250B7" w:rsidRDefault="004250B7" w:rsidP="004250B7">
      <w:pPr>
        <w:spacing w:after="0" w:line="360" w:lineRule="auto"/>
        <w:jc w:val="center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Рис </w:t>
      </w:r>
      <w:r>
        <w:rPr>
          <w:rFonts w:ascii="Times New Roman" w:hAnsi="Times New Roman"/>
          <w:sz w:val="28"/>
          <w:lang w:eastAsia="ru-RU"/>
        </w:rPr>
        <w:t>4</w:t>
      </w:r>
      <w:r>
        <w:rPr>
          <w:rFonts w:ascii="Times New Roman" w:hAnsi="Times New Roman"/>
          <w:sz w:val="28"/>
          <w:lang w:eastAsia="ru-RU"/>
        </w:rPr>
        <w:t xml:space="preserve"> – Пример работы селектора для</w:t>
      </w:r>
      <w:r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lang w:eastAsia="ru-RU"/>
        </w:rPr>
        <w:t>Яндекс.Недвижимость</w:t>
      </w:r>
      <w:proofErr w:type="spellEnd"/>
    </w:p>
    <w:p w14:paraId="4044B1FA" w14:textId="77777777" w:rsidR="004250B7" w:rsidRPr="004250B7" w:rsidRDefault="004250B7" w:rsidP="004250B7">
      <w:pPr>
        <w:spacing w:after="0" w:line="360" w:lineRule="auto"/>
        <w:jc w:val="center"/>
        <w:rPr>
          <w:rFonts w:ascii="Times New Roman" w:hAnsi="Times New Roman"/>
          <w:sz w:val="28"/>
          <w:lang w:eastAsia="ru-RU"/>
        </w:rPr>
      </w:pPr>
    </w:p>
    <w:p w14:paraId="3B321AD4" w14:textId="3A9E1F9A" w:rsidR="004250B7" w:rsidRDefault="004250B7" w:rsidP="004250B7">
      <w:pPr>
        <w:spacing w:after="0" w:line="360" w:lineRule="auto"/>
        <w:jc w:val="center"/>
        <w:rPr>
          <w:rFonts w:ascii="Times New Roman" w:hAnsi="Times New Roman"/>
          <w:sz w:val="28"/>
          <w:lang w:val="en-US" w:eastAsia="ru-RU"/>
        </w:rPr>
      </w:pPr>
      <w:r w:rsidRPr="00DD0A7E">
        <w:rPr>
          <w:noProof/>
        </w:rPr>
        <w:drawing>
          <wp:inline distT="0" distB="0" distL="0" distR="0" wp14:anchorId="03BCD581" wp14:editId="7E576630">
            <wp:extent cx="5943600" cy="36423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C878" w14:textId="50D3DB87" w:rsidR="004250B7" w:rsidRPr="004250B7" w:rsidRDefault="004250B7" w:rsidP="004250B7">
      <w:pPr>
        <w:spacing w:after="0" w:line="360" w:lineRule="auto"/>
        <w:jc w:val="center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Рис </w:t>
      </w:r>
      <w:r>
        <w:rPr>
          <w:rFonts w:ascii="Times New Roman" w:hAnsi="Times New Roman"/>
          <w:sz w:val="28"/>
          <w:lang w:eastAsia="ru-RU"/>
        </w:rPr>
        <w:t>5</w:t>
      </w:r>
      <w:r>
        <w:rPr>
          <w:rFonts w:ascii="Times New Roman" w:hAnsi="Times New Roman"/>
          <w:sz w:val="28"/>
          <w:lang w:eastAsia="ru-RU"/>
        </w:rPr>
        <w:t xml:space="preserve"> – Пример работы селектора для</w:t>
      </w:r>
      <w:r>
        <w:rPr>
          <w:rFonts w:ascii="Times New Roman" w:hAnsi="Times New Roman"/>
          <w:sz w:val="28"/>
          <w:lang w:eastAsia="ru-RU"/>
        </w:rPr>
        <w:t xml:space="preserve"> Юла</w:t>
      </w:r>
    </w:p>
    <w:p w14:paraId="5F2F2864" w14:textId="77777777" w:rsidR="004250B7" w:rsidRPr="004250B7" w:rsidRDefault="004250B7" w:rsidP="004250B7">
      <w:pPr>
        <w:spacing w:after="0" w:line="360" w:lineRule="auto"/>
        <w:jc w:val="center"/>
        <w:rPr>
          <w:rFonts w:ascii="Times New Roman" w:hAnsi="Times New Roman"/>
          <w:sz w:val="28"/>
          <w:lang w:eastAsia="ru-RU"/>
        </w:rPr>
      </w:pPr>
    </w:p>
    <w:p w14:paraId="03082A4F" w14:textId="1057A616" w:rsidR="00C46E4A" w:rsidRDefault="00C46E4A" w:rsidP="00C46E4A">
      <w:pPr>
        <w:pStyle w:val="2"/>
        <w:spacing w:before="300" w:after="20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46E4A">
        <w:rPr>
          <w:rFonts w:ascii="Times New Roman" w:hAnsi="Times New Roman" w:cs="Times New Roman"/>
          <w:color w:val="auto"/>
          <w:sz w:val="28"/>
          <w:szCs w:val="28"/>
        </w:rPr>
        <w:lastRenderedPageBreak/>
        <w:t>Трудности в ходе выполнения практической работы</w:t>
      </w:r>
    </w:p>
    <w:p w14:paraId="0477ABA4" w14:textId="5E3BA2DD" w:rsidR="00C46E4A" w:rsidRDefault="004250B7" w:rsidP="004250B7">
      <w:pPr>
        <w:suppressAutoHyphens w:val="0"/>
        <w:ind w:firstLine="708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Без уточнения было непонятно что в задании нужно сделать. При выполнении основной трудностью было отбирать сайты с удобной для написания селекторов вёрсткой. В остальном проблем не было</w:t>
      </w:r>
      <w:r w:rsidR="00761A12">
        <w:rPr>
          <w:rFonts w:ascii="Times New Roman" w:hAnsi="Times New Roman"/>
          <w:sz w:val="28"/>
          <w:lang w:eastAsia="ru-RU"/>
        </w:rPr>
        <w:t>.</w:t>
      </w:r>
      <w:r w:rsidR="00CE2C1D">
        <w:rPr>
          <w:rFonts w:ascii="Times New Roman" w:hAnsi="Times New Roman"/>
          <w:sz w:val="28"/>
          <w:lang w:eastAsia="ru-RU"/>
        </w:rPr>
        <w:br w:type="page"/>
      </w:r>
    </w:p>
    <w:p w14:paraId="049BB379" w14:textId="1D41B7E4" w:rsidR="00844392" w:rsidRDefault="00844392" w:rsidP="00844392">
      <w:pPr>
        <w:pStyle w:val="2"/>
        <w:spacing w:before="300" w:after="20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44392">
        <w:rPr>
          <w:rFonts w:ascii="Times New Roman" w:hAnsi="Times New Roman" w:cs="Times New Roman"/>
          <w:color w:val="auto"/>
          <w:sz w:val="28"/>
          <w:szCs w:val="28"/>
        </w:rPr>
        <w:lastRenderedPageBreak/>
        <w:t>Ответы на контрольные вопросы</w:t>
      </w:r>
    </w:p>
    <w:p w14:paraId="754B3C91" w14:textId="63A0715D" w:rsidR="00844392" w:rsidRDefault="00844392" w:rsidP="00844392">
      <w:pPr>
        <w:pStyle w:val="afd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44392">
        <w:rPr>
          <w:rFonts w:ascii="Times New Roman" w:hAnsi="Times New Roman" w:cs="Times New Roman"/>
          <w:sz w:val="28"/>
          <w:szCs w:val="28"/>
          <w:lang w:eastAsia="ru-RU"/>
        </w:rPr>
        <w:t>Сбор данных может применяться для различных целей. К примеру, анализ данных, т.е. изучение тенденций и закономерностей. Мониторинг: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отслеживание изменений в реальном мире, например, цены на товар. </w:t>
      </w:r>
    </w:p>
    <w:p w14:paraId="62457EE7" w14:textId="40554AD6" w:rsidR="00844392" w:rsidRDefault="00BB6B50" w:rsidP="00844392">
      <w:pPr>
        <w:pStyle w:val="afd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</w:t>
      </w:r>
      <w:r w:rsidRPr="00BB6B50">
        <w:rPr>
          <w:rFonts w:ascii="Times New Roman" w:hAnsi="Times New Roman" w:cs="Times New Roman"/>
          <w:sz w:val="28"/>
          <w:szCs w:val="28"/>
          <w:lang w:eastAsia="ru-RU"/>
        </w:rPr>
        <w:t xml:space="preserve">редоставляет структурированные данные напрямую с сервера, данные обычно возвращаются в формате JSON или XML. API более надежен, так как изменяется реже и предоставляет доступ к данным без необходимости </w:t>
      </w:r>
      <w:proofErr w:type="spellStart"/>
      <w:r w:rsidRPr="00BB6B50">
        <w:rPr>
          <w:rFonts w:ascii="Times New Roman" w:hAnsi="Times New Roman" w:cs="Times New Roman"/>
          <w:sz w:val="28"/>
          <w:szCs w:val="28"/>
          <w:lang w:eastAsia="ru-RU"/>
        </w:rPr>
        <w:t>парсинга</w:t>
      </w:r>
      <w:proofErr w:type="spellEnd"/>
      <w:r w:rsidRPr="00BB6B50">
        <w:rPr>
          <w:rFonts w:ascii="Times New Roman" w:hAnsi="Times New Roman" w:cs="Times New Roman"/>
          <w:sz w:val="28"/>
          <w:szCs w:val="28"/>
          <w:lang w:eastAsia="ru-RU"/>
        </w:rPr>
        <w:t xml:space="preserve"> HTML.</w:t>
      </w:r>
    </w:p>
    <w:p w14:paraId="1C32C560" w14:textId="5515D21A" w:rsidR="00BB6B50" w:rsidRDefault="00BB6B50" w:rsidP="00BB6B50">
      <w:pPr>
        <w:pStyle w:val="afd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Данные с веб-страниц необходимо </w:t>
      </w:r>
      <w:r w:rsidRPr="00BB6B50">
        <w:rPr>
          <w:rFonts w:ascii="Times New Roman" w:hAnsi="Times New Roman" w:cs="Times New Roman"/>
          <w:sz w:val="28"/>
          <w:szCs w:val="28"/>
          <w:lang w:eastAsia="ru-RU"/>
        </w:rPr>
        <w:t xml:space="preserve">извлекать из HTML-разметки с использованием методов </w:t>
      </w:r>
      <w:proofErr w:type="spellStart"/>
      <w:r w:rsidRPr="00BB6B50">
        <w:rPr>
          <w:rFonts w:ascii="Times New Roman" w:hAnsi="Times New Roman" w:cs="Times New Roman"/>
          <w:sz w:val="28"/>
          <w:szCs w:val="28"/>
          <w:lang w:eastAsia="ru-RU"/>
        </w:rPr>
        <w:t>парсинга</w:t>
      </w:r>
      <w:proofErr w:type="spellEnd"/>
      <w:r w:rsidRPr="00BB6B50">
        <w:rPr>
          <w:rFonts w:ascii="Times New Roman" w:hAnsi="Times New Roman" w:cs="Times New Roman"/>
          <w:sz w:val="28"/>
          <w:szCs w:val="28"/>
          <w:lang w:eastAsia="ru-RU"/>
        </w:rPr>
        <w:t>. Изменение структуры сайта может нарушить работу парсера. Веб-страницы не всегда структурированы, и доступ к данным может быть более ограниченным или неполным.</w:t>
      </w:r>
    </w:p>
    <w:p w14:paraId="06737305" w14:textId="323001C9" w:rsidR="00BB6B50" w:rsidRPr="00363A9E" w:rsidRDefault="00BB6B50" w:rsidP="00BB6B50">
      <w:pPr>
        <w:pStyle w:val="afd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B6B50">
        <w:rPr>
          <w:rFonts w:ascii="Times New Roman" w:hAnsi="Times New Roman" w:cs="Times New Roman"/>
          <w:sz w:val="28"/>
          <w:szCs w:val="28"/>
          <w:lang w:eastAsia="ru-RU"/>
        </w:rPr>
        <w:t>Наиболее распространенные форматы данных при работе с веб-ресурсами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HTML</w:t>
      </w:r>
      <w:r w:rsidRPr="00BB6B5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JSON</w:t>
      </w:r>
      <w:r w:rsidRPr="00BB6B5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XML</w:t>
      </w:r>
      <w:r w:rsidRPr="00BB6B5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CSV</w:t>
      </w:r>
    </w:p>
    <w:p w14:paraId="21FA5942" w14:textId="602188B7" w:rsidR="00363A9E" w:rsidRDefault="00363A9E" w:rsidP="00BB6B50">
      <w:pPr>
        <w:pStyle w:val="afd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того, чтобы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CSS</w:t>
      </w:r>
      <w:r w:rsidRPr="00363A9E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селектор не стал неактуальным после обновления веб-ресурса, стоит использовать уникальные и устойчивые селекторы, такие как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Pr="00363A9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элементов. Использовать атрибуты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data-</w:t>
      </w:r>
      <w:r>
        <w:rPr>
          <w:rFonts w:ascii="Times New Roman" w:hAnsi="Times New Roman" w:cs="Times New Roman"/>
          <w:sz w:val="28"/>
          <w:szCs w:val="28"/>
          <w:lang w:eastAsia="ru-RU"/>
        </w:rPr>
        <w:t>, поскольку они могут быть более стабильными</w:t>
      </w:r>
    </w:p>
    <w:p w14:paraId="117BA6DC" w14:textId="3894E8F7" w:rsidR="00334B61" w:rsidRDefault="00334B61" w:rsidP="00334B61">
      <w:pPr>
        <w:pStyle w:val="afd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Существует 5 видов кодов ответа:</w:t>
      </w:r>
    </w:p>
    <w:p w14:paraId="706296F6" w14:textId="77777777" w:rsidR="00761A12" w:rsidRPr="00761A12" w:rsidRDefault="00761A12" w:rsidP="00761A12">
      <w:pPr>
        <w:suppressAutoHyphens w:val="0"/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1xx: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Informational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(информационные):</w:t>
      </w:r>
    </w:p>
    <w:p w14:paraId="114642B2" w14:textId="636F1E7B" w:rsidR="00761A12" w:rsidRPr="00761A12" w:rsidRDefault="00761A12" w:rsidP="00761A12">
      <w:pPr>
        <w:pStyle w:val="afd"/>
        <w:numPr>
          <w:ilvl w:val="0"/>
          <w:numId w:val="44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100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Continue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(«продолжайте»);</w:t>
      </w:r>
    </w:p>
    <w:p w14:paraId="4F796CB9" w14:textId="6241DDF4" w:rsidR="00761A12" w:rsidRPr="00761A12" w:rsidRDefault="00761A12" w:rsidP="00761A12">
      <w:pPr>
        <w:pStyle w:val="afd"/>
        <w:numPr>
          <w:ilvl w:val="0"/>
          <w:numId w:val="44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101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Switching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Protocols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(«переключение протоколов»);</w:t>
      </w:r>
    </w:p>
    <w:p w14:paraId="004CC8AE" w14:textId="77777777" w:rsidR="00761A12" w:rsidRPr="00761A12" w:rsidRDefault="00761A12" w:rsidP="00761A12">
      <w:pPr>
        <w:pStyle w:val="afd"/>
        <w:numPr>
          <w:ilvl w:val="0"/>
          <w:numId w:val="44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>102 Processing («идёт обработка»);</w:t>
      </w:r>
    </w:p>
    <w:p w14:paraId="1CBB7C07" w14:textId="77777777" w:rsidR="00761A12" w:rsidRPr="00761A12" w:rsidRDefault="00761A12" w:rsidP="00761A12">
      <w:pPr>
        <w:pStyle w:val="afd"/>
        <w:numPr>
          <w:ilvl w:val="0"/>
          <w:numId w:val="44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103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Early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Hints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(«предварительный ответ»);</w:t>
      </w:r>
    </w:p>
    <w:p w14:paraId="5F91D097" w14:textId="77777777" w:rsidR="00761A12" w:rsidRPr="00761A12" w:rsidRDefault="00761A12" w:rsidP="00761A12">
      <w:pPr>
        <w:suppressAutoHyphens w:val="0"/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2xx: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Success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(успешно):</w:t>
      </w:r>
    </w:p>
    <w:p w14:paraId="77FC13FC" w14:textId="6201B0E1" w:rsidR="00761A12" w:rsidRPr="00761A12" w:rsidRDefault="00761A12" w:rsidP="00761A12">
      <w:pPr>
        <w:pStyle w:val="afd"/>
        <w:numPr>
          <w:ilvl w:val="0"/>
          <w:numId w:val="45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>200 OK («хорошо»);</w:t>
      </w:r>
    </w:p>
    <w:p w14:paraId="1C97904D" w14:textId="3EC5EB78" w:rsidR="00761A12" w:rsidRPr="00761A12" w:rsidRDefault="00761A12" w:rsidP="00761A12">
      <w:pPr>
        <w:pStyle w:val="afd"/>
        <w:numPr>
          <w:ilvl w:val="0"/>
          <w:numId w:val="45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201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Created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(«создано»);</w:t>
      </w:r>
    </w:p>
    <w:p w14:paraId="7D87A738" w14:textId="73FA16EF" w:rsidR="00761A12" w:rsidRPr="00761A12" w:rsidRDefault="00761A12" w:rsidP="00761A12">
      <w:pPr>
        <w:pStyle w:val="afd"/>
        <w:numPr>
          <w:ilvl w:val="0"/>
          <w:numId w:val="45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202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Accepted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(«принято»);</w:t>
      </w:r>
    </w:p>
    <w:p w14:paraId="582719F6" w14:textId="44DFED11" w:rsidR="00761A12" w:rsidRPr="00761A12" w:rsidRDefault="00761A12" w:rsidP="00761A12">
      <w:pPr>
        <w:pStyle w:val="afd"/>
        <w:numPr>
          <w:ilvl w:val="0"/>
          <w:numId w:val="45"/>
        </w:numPr>
        <w:suppressAutoHyphens w:val="0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>203 Non-Authoritative Information («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информация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не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авторитетна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>»);</w:t>
      </w:r>
    </w:p>
    <w:p w14:paraId="6F1BCDB4" w14:textId="1BBACF5C" w:rsidR="00761A12" w:rsidRPr="00761A12" w:rsidRDefault="00761A12" w:rsidP="00761A12">
      <w:pPr>
        <w:pStyle w:val="afd"/>
        <w:numPr>
          <w:ilvl w:val="0"/>
          <w:numId w:val="45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>204 No Content («нет содержимого»);</w:t>
      </w:r>
    </w:p>
    <w:p w14:paraId="18AF5C58" w14:textId="2E802A45" w:rsidR="00761A12" w:rsidRPr="00761A12" w:rsidRDefault="00761A12" w:rsidP="00761A12">
      <w:pPr>
        <w:pStyle w:val="afd"/>
        <w:numPr>
          <w:ilvl w:val="0"/>
          <w:numId w:val="45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205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Reset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Content («сбросить содержимое»);</w:t>
      </w:r>
    </w:p>
    <w:p w14:paraId="1A764974" w14:textId="47A4CE8B" w:rsidR="00761A12" w:rsidRPr="00761A12" w:rsidRDefault="00761A12" w:rsidP="00761A12">
      <w:pPr>
        <w:pStyle w:val="afd"/>
        <w:numPr>
          <w:ilvl w:val="0"/>
          <w:numId w:val="45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206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Partial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Content («частичное содержимое»);</w:t>
      </w:r>
    </w:p>
    <w:p w14:paraId="46ECA46F" w14:textId="64591593" w:rsidR="00761A12" w:rsidRPr="00761A12" w:rsidRDefault="00761A12" w:rsidP="00761A12">
      <w:pPr>
        <w:pStyle w:val="afd"/>
        <w:numPr>
          <w:ilvl w:val="0"/>
          <w:numId w:val="45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>207 Multi-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Status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многостатусный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>»);</w:t>
      </w:r>
    </w:p>
    <w:p w14:paraId="7F6D0020" w14:textId="40B9A112" w:rsidR="00761A12" w:rsidRPr="00761A12" w:rsidRDefault="00761A12" w:rsidP="00761A12">
      <w:pPr>
        <w:pStyle w:val="afd"/>
        <w:numPr>
          <w:ilvl w:val="0"/>
          <w:numId w:val="45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208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Already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Reported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(«уже сообщалось»);</w:t>
      </w:r>
    </w:p>
    <w:p w14:paraId="13AAC89C" w14:textId="77777777" w:rsidR="00761A12" w:rsidRPr="00761A12" w:rsidRDefault="00761A12" w:rsidP="00761A12">
      <w:pPr>
        <w:pStyle w:val="afd"/>
        <w:numPr>
          <w:ilvl w:val="0"/>
          <w:numId w:val="45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226 IM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Used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(«использовано IM»).</w:t>
      </w:r>
    </w:p>
    <w:p w14:paraId="19DEBB40" w14:textId="77777777" w:rsidR="00761A12" w:rsidRPr="00761A12" w:rsidRDefault="00761A12" w:rsidP="00761A12">
      <w:pPr>
        <w:suppressAutoHyphens w:val="0"/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3xx: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Redirection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(перенаправление):</w:t>
      </w:r>
    </w:p>
    <w:p w14:paraId="10C25108" w14:textId="62B7647C" w:rsidR="00761A12" w:rsidRPr="00761A12" w:rsidRDefault="00761A12" w:rsidP="00761A12">
      <w:pPr>
        <w:pStyle w:val="afd"/>
        <w:numPr>
          <w:ilvl w:val="0"/>
          <w:numId w:val="43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300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Multiple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Choices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(«множество выборов»);</w:t>
      </w:r>
    </w:p>
    <w:p w14:paraId="09AB5E07" w14:textId="074FDD18" w:rsidR="00761A12" w:rsidRPr="00761A12" w:rsidRDefault="00761A12" w:rsidP="00761A12">
      <w:pPr>
        <w:pStyle w:val="afd"/>
        <w:numPr>
          <w:ilvl w:val="0"/>
          <w:numId w:val="43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301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Moved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Permanently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(«перемещено навсегда»);</w:t>
      </w:r>
    </w:p>
    <w:p w14:paraId="0E42D5EA" w14:textId="32576ED3" w:rsidR="00761A12" w:rsidRPr="00761A12" w:rsidRDefault="00761A12" w:rsidP="00761A12">
      <w:pPr>
        <w:pStyle w:val="afd"/>
        <w:numPr>
          <w:ilvl w:val="0"/>
          <w:numId w:val="43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302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Found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(«найдено»);</w:t>
      </w:r>
    </w:p>
    <w:p w14:paraId="35151B4B" w14:textId="4A846593" w:rsidR="00761A12" w:rsidRPr="00761A12" w:rsidRDefault="00761A12" w:rsidP="00761A12">
      <w:pPr>
        <w:pStyle w:val="afd"/>
        <w:numPr>
          <w:ilvl w:val="0"/>
          <w:numId w:val="43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303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See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Other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(«смотреть другое»);</w:t>
      </w:r>
    </w:p>
    <w:p w14:paraId="05C4E950" w14:textId="7D74BC98" w:rsidR="00761A12" w:rsidRPr="00761A12" w:rsidRDefault="00761A12" w:rsidP="00761A12">
      <w:pPr>
        <w:pStyle w:val="afd"/>
        <w:numPr>
          <w:ilvl w:val="0"/>
          <w:numId w:val="43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304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Not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Modified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(«не изменялось»);</w:t>
      </w:r>
    </w:p>
    <w:p w14:paraId="6E37461A" w14:textId="608A126A" w:rsidR="00761A12" w:rsidRPr="00761A12" w:rsidRDefault="00761A12" w:rsidP="00761A12">
      <w:pPr>
        <w:pStyle w:val="afd"/>
        <w:numPr>
          <w:ilvl w:val="0"/>
          <w:numId w:val="43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305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Use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Proxy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(«использовать прокси»);</w:t>
      </w:r>
    </w:p>
    <w:p w14:paraId="59893B72" w14:textId="5C5013D4" w:rsidR="00761A12" w:rsidRPr="00761A12" w:rsidRDefault="00761A12" w:rsidP="00761A12">
      <w:pPr>
        <w:pStyle w:val="afd"/>
        <w:numPr>
          <w:ilvl w:val="0"/>
          <w:numId w:val="43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>306 — зарезервировано (код использовался только в ранних спецификациях);</w:t>
      </w:r>
    </w:p>
    <w:p w14:paraId="00BA62C1" w14:textId="38A62B3E" w:rsidR="00761A12" w:rsidRPr="00761A12" w:rsidRDefault="00761A12" w:rsidP="00761A12">
      <w:pPr>
        <w:pStyle w:val="afd"/>
        <w:numPr>
          <w:ilvl w:val="0"/>
          <w:numId w:val="43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307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Temporary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Redirect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(«временное перенаправление»);</w:t>
      </w:r>
    </w:p>
    <w:p w14:paraId="096B2D87" w14:textId="15B3C640" w:rsidR="00761A12" w:rsidRPr="00761A12" w:rsidRDefault="00761A12" w:rsidP="00761A12">
      <w:pPr>
        <w:pStyle w:val="afd"/>
        <w:numPr>
          <w:ilvl w:val="0"/>
          <w:numId w:val="43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308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Permanent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Redirect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(«постоянное перенаправление»).</w:t>
      </w:r>
    </w:p>
    <w:p w14:paraId="6FBE5C59" w14:textId="77777777" w:rsidR="00761A12" w:rsidRPr="00761A12" w:rsidRDefault="00761A12" w:rsidP="00761A12">
      <w:pPr>
        <w:suppressAutoHyphens w:val="0"/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4xx: Client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Error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(ошибка клиента):</w:t>
      </w:r>
    </w:p>
    <w:p w14:paraId="74E9B289" w14:textId="61DE1DBC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400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Bad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Request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(«неправильный, некорректный запрос»);</w:t>
      </w:r>
    </w:p>
    <w:p w14:paraId="44731F17" w14:textId="28F0425C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401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Unauthorized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(«не авторизован»);</w:t>
      </w:r>
    </w:p>
    <w:p w14:paraId="0F7C8FCC" w14:textId="16554E66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402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Payment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Required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(«необходима оплата») — зарезервировано для использования в будущем;</w:t>
      </w:r>
    </w:p>
    <w:p w14:paraId="38A541CD" w14:textId="226FBF4F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403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Forbidden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(«запрещено (не уполномочен)»);</w:t>
      </w:r>
    </w:p>
    <w:p w14:paraId="36DA3442" w14:textId="7ADFC18F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404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Not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Found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(«не найдено»);</w:t>
      </w:r>
    </w:p>
    <w:p w14:paraId="6C139932" w14:textId="72A82271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405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Method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Not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Allowed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(«метод не поддерживается»);</w:t>
      </w:r>
    </w:p>
    <w:p w14:paraId="46E90F78" w14:textId="1ABCA301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>406 Not Acceptable («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неприемлемо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>»);</w:t>
      </w:r>
    </w:p>
    <w:p w14:paraId="7603559E" w14:textId="28BAEC27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>407 Proxy Authentication Required («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необходима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аутентификация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прокси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>»);</w:t>
      </w:r>
    </w:p>
    <w:p w14:paraId="78F8853B" w14:textId="1A50523B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408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Request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Timeout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(«истекло время ожидания»);</w:t>
      </w:r>
    </w:p>
    <w:p w14:paraId="711C2BEE" w14:textId="26EBC464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409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Conflict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(«конфликт»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60CE4145" w14:textId="7648CC92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410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Gone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(«удалён»);</w:t>
      </w:r>
    </w:p>
    <w:p w14:paraId="63AADEFD" w14:textId="113301D4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411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Length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Required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(«необходима длина»);</w:t>
      </w:r>
    </w:p>
    <w:p w14:paraId="2D397178" w14:textId="595D8496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412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Precondition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Failed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(«условие ложно»);</w:t>
      </w:r>
    </w:p>
    <w:p w14:paraId="0FC2CF1B" w14:textId="30E13815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413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Payload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Too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Large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(«полезная нагрузка слишком велика»);</w:t>
      </w:r>
    </w:p>
    <w:p w14:paraId="3F8FEF5D" w14:textId="7E61F476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414 URI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Too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Long («URI слишком длинный»);</w:t>
      </w:r>
    </w:p>
    <w:p w14:paraId="0FDE913D" w14:textId="711D9ED8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415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Unsupported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Media Type («неподдерживаемый тип данных»);</w:t>
      </w:r>
    </w:p>
    <w:p w14:paraId="68768B74" w14:textId="0FD02FF6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>416 Range Not Satisfiable («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диапазон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не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достижим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>»);</w:t>
      </w:r>
    </w:p>
    <w:p w14:paraId="26D0C71F" w14:textId="16762A78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417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Expectation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Failed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(«ожидание не оправдалось»);</w:t>
      </w:r>
    </w:p>
    <w:p w14:paraId="3273ABE8" w14:textId="77777777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>418 I’m a teapot («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— 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чайник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>»);</w:t>
      </w:r>
    </w:p>
    <w:p w14:paraId="1A96AD3D" w14:textId="77777777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>419 Authentication Timeout (not in RFC 2616) («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обычно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ошибка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проверки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CSRF»);</w:t>
      </w:r>
    </w:p>
    <w:p w14:paraId="2180BB5A" w14:textId="7EC740CF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>421 Misdirected Request;</w:t>
      </w:r>
    </w:p>
    <w:p w14:paraId="62A03C64" w14:textId="77777777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422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>Unprocessable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Entity («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необрабатываемый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экземпляр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>»);</w:t>
      </w:r>
    </w:p>
    <w:p w14:paraId="3839BA38" w14:textId="77777777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423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Locked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(«заблокировано»);</w:t>
      </w:r>
    </w:p>
    <w:p w14:paraId="19A9D3C8" w14:textId="77777777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424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Failed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Dependency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(«невыполненная зависимость»);</w:t>
      </w:r>
    </w:p>
    <w:p w14:paraId="232E668A" w14:textId="77777777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425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Too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Early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(«слишком рано»);</w:t>
      </w:r>
    </w:p>
    <w:p w14:paraId="46208F87" w14:textId="3E0AD429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426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Upgrade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Required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(«необходимо обновление»);</w:t>
      </w:r>
    </w:p>
    <w:p w14:paraId="6A2F0E40" w14:textId="7E1B69E5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428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Precondition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Required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(«необходимо предусловие»);</w:t>
      </w:r>
    </w:p>
    <w:p w14:paraId="2A428FC8" w14:textId="159F5A80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429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Too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Many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Requests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(«слишком много запросов»);</w:t>
      </w:r>
    </w:p>
    <w:p w14:paraId="5692C006" w14:textId="16946195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431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Request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Header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Fields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Too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Large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(«поля заголовка запроса слишком большие»);</w:t>
      </w:r>
    </w:p>
    <w:p w14:paraId="56DD9440" w14:textId="7100C995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449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Retry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With («повторить с»);</w:t>
      </w:r>
    </w:p>
    <w:p w14:paraId="0D8D2E93" w14:textId="37C51FA8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451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Unavailable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For Legal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Reasons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(«недоступно по юридическим причинам»).</w:t>
      </w:r>
    </w:p>
    <w:p w14:paraId="7C407046" w14:textId="77777777" w:rsidR="00761A12" w:rsidRPr="00761A12" w:rsidRDefault="00761A12" w:rsidP="00761A12">
      <w:pPr>
        <w:pStyle w:val="afd"/>
        <w:numPr>
          <w:ilvl w:val="0"/>
          <w:numId w:val="42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499 Client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Closed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Request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(клиент закрыл соединение);</w:t>
      </w:r>
    </w:p>
    <w:p w14:paraId="4F203A72" w14:textId="77777777" w:rsidR="00761A12" w:rsidRPr="00761A12" w:rsidRDefault="00761A12" w:rsidP="00761A12">
      <w:pPr>
        <w:suppressAutoHyphens w:val="0"/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5xx: Server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Error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(ошибка сервера):</w:t>
      </w:r>
    </w:p>
    <w:p w14:paraId="226EFB90" w14:textId="77B82661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>500 Internal Server Error («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внутренняя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ошибка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сервера</w:t>
      </w:r>
      <w:r w:rsidRPr="00761A12">
        <w:rPr>
          <w:rFonts w:ascii="Times New Roman" w:hAnsi="Times New Roman" w:cs="Times New Roman"/>
          <w:sz w:val="28"/>
          <w:szCs w:val="28"/>
          <w:lang w:val="en-US" w:eastAsia="ru-RU"/>
        </w:rPr>
        <w:t>»);</w:t>
      </w:r>
    </w:p>
    <w:p w14:paraId="16B5761E" w14:textId="5AB0E493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501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Not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Implemented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(«не реализовано»);</w:t>
      </w:r>
    </w:p>
    <w:p w14:paraId="4A811638" w14:textId="11579AB5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502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Bad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Gateway («плохой, ошибочный шлюз»);</w:t>
      </w:r>
    </w:p>
    <w:p w14:paraId="553E3A75" w14:textId="75615A5F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503 Service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Unavailable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(«сервис недоступен»);</w:t>
      </w:r>
    </w:p>
    <w:p w14:paraId="4F558BB8" w14:textId="1E7A1716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504 Gateway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Timeout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(«шлюз не отвечает»);</w:t>
      </w:r>
    </w:p>
    <w:p w14:paraId="1FDDFD4B" w14:textId="58239D78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505 HTTP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Version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Not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Supported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(«версия HTTP не поддерживается»);</w:t>
      </w:r>
    </w:p>
    <w:p w14:paraId="224AEBDB" w14:textId="6CBABABD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506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Variant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Also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Negotiates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(«вариант тоже проводит согласование»);</w:t>
      </w:r>
    </w:p>
    <w:p w14:paraId="2F470095" w14:textId="77777777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507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Insufficient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Storage («переполнение хранилища»);</w:t>
      </w:r>
    </w:p>
    <w:p w14:paraId="51EE2DAB" w14:textId="26055BBC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508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Loop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Detected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(«обнаружено бесконечное перенаправление»);</w:t>
      </w:r>
    </w:p>
    <w:p w14:paraId="395AD549" w14:textId="77777777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509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Bandwidth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Limit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Exceeded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(«исчерпана пропускная ширина канала»);</w:t>
      </w:r>
    </w:p>
    <w:p w14:paraId="6CB51507" w14:textId="77777777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510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Not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Extended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(«не расширено»);</w:t>
      </w:r>
    </w:p>
    <w:p w14:paraId="79F4A0A1" w14:textId="083EC992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511 Network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Authentication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Required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(«требуется сетевая аутентификация»);</w:t>
      </w:r>
    </w:p>
    <w:p w14:paraId="38C340B1" w14:textId="6E91095E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520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Unknown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Error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(«неизвестная ошибка»);</w:t>
      </w:r>
    </w:p>
    <w:p w14:paraId="3595980C" w14:textId="3A5E3095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521 Web Server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Is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Down («веб-сервер не работает»);</w:t>
      </w:r>
    </w:p>
    <w:p w14:paraId="46F6E4B8" w14:textId="101C34CF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522 Connection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Timed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Out («соединение не отвечает»);</w:t>
      </w:r>
    </w:p>
    <w:p w14:paraId="08B130F4" w14:textId="3C8A3B28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523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Origin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Is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Unreachable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(«источник недоступен»);</w:t>
      </w:r>
    </w:p>
    <w:p w14:paraId="10AFA668" w14:textId="5A3B5F31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524 A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Timeout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Occurred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(«время ожидания истекло»);</w:t>
      </w:r>
    </w:p>
    <w:p w14:paraId="3D8FAC3D" w14:textId="0F14A2EA" w:rsidR="00761A12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525 SSL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Handshake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Failed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(«квитирование SSL не удалось»);</w:t>
      </w:r>
    </w:p>
    <w:p w14:paraId="2A16CC81" w14:textId="21AE8303" w:rsidR="00CE2C1D" w:rsidRPr="00761A12" w:rsidRDefault="00761A12" w:rsidP="00761A12">
      <w:pPr>
        <w:pStyle w:val="afd"/>
        <w:numPr>
          <w:ilvl w:val="0"/>
          <w:numId w:val="41"/>
        </w:numPr>
        <w:suppressAutoHyphens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526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Invalid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SSL </w:t>
      </w:r>
      <w:proofErr w:type="spellStart"/>
      <w:r w:rsidRPr="00761A12">
        <w:rPr>
          <w:rFonts w:ascii="Times New Roman" w:hAnsi="Times New Roman" w:cs="Times New Roman"/>
          <w:sz w:val="28"/>
          <w:szCs w:val="28"/>
          <w:lang w:eastAsia="ru-RU"/>
        </w:rPr>
        <w:t>Certificate</w:t>
      </w:r>
      <w:proofErr w:type="spellEnd"/>
      <w:r w:rsidRPr="00761A12">
        <w:rPr>
          <w:rFonts w:ascii="Times New Roman" w:hAnsi="Times New Roman" w:cs="Times New Roman"/>
          <w:sz w:val="28"/>
          <w:szCs w:val="28"/>
          <w:lang w:eastAsia="ru-RU"/>
        </w:rPr>
        <w:t xml:space="preserve"> («недействительный сертификат SSL»)</w:t>
      </w:r>
      <w:r w:rsidRPr="00761A1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CE2C1D" w:rsidRPr="00761A12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4BF32954" w14:textId="18776432" w:rsidR="00CE2C1D" w:rsidRPr="00CE2C1D" w:rsidRDefault="00CE2C1D" w:rsidP="00CE2C1D">
      <w:pPr>
        <w:pStyle w:val="2"/>
        <w:spacing w:before="300" w:after="20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E2C1D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Вывод</w:t>
      </w:r>
    </w:p>
    <w:p w14:paraId="379BB278" w14:textId="24C71B2D" w:rsidR="00675FC1" w:rsidRPr="00675FC1" w:rsidRDefault="00CE2C1D" w:rsidP="00CE2C1D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CE2C1D">
        <w:rPr>
          <w:rFonts w:ascii="Times New Roman" w:hAnsi="Times New Roman"/>
          <w:sz w:val="28"/>
          <w:lang w:eastAsia="ru-RU"/>
        </w:rPr>
        <w:t>В ходе выполнения работы "Анализ исходного кода веб-ресурсов и формирование CSS-селекторов" были рассмотрены</w:t>
      </w:r>
      <w:r>
        <w:rPr>
          <w:rFonts w:ascii="Times New Roman" w:hAnsi="Times New Roman"/>
          <w:sz w:val="28"/>
          <w:lang w:eastAsia="ru-RU"/>
        </w:rPr>
        <w:t xml:space="preserve"> </w:t>
      </w:r>
      <w:r w:rsidRPr="00CE2C1D">
        <w:rPr>
          <w:rFonts w:ascii="Times New Roman" w:hAnsi="Times New Roman"/>
          <w:sz w:val="28"/>
          <w:lang w:eastAsia="ru-RU"/>
        </w:rPr>
        <w:t>аспекты анализа HTML-структуры веб-страниц и методы построения устойчивых CSS-селекторов.</w:t>
      </w:r>
      <w:r>
        <w:rPr>
          <w:rFonts w:ascii="Times New Roman" w:hAnsi="Times New Roman"/>
          <w:sz w:val="28"/>
          <w:lang w:eastAsia="ru-RU"/>
        </w:rPr>
        <w:t xml:space="preserve"> Также в ходе практической работы было усвоено, что правильное использование селекторов играет важную роль при сборе данных с веб-ресурсов.</w:t>
      </w:r>
    </w:p>
    <w:p w14:paraId="663B1903" w14:textId="77777777" w:rsidR="00DE164C" w:rsidRDefault="00DE164C" w:rsidP="00DE164C">
      <w:pPr>
        <w:spacing w:before="200" w:after="0" w:line="360" w:lineRule="auto"/>
        <w:jc w:val="center"/>
        <w:rPr>
          <w:rFonts w:ascii="Times New Roman" w:hAnsi="Times New Roman"/>
          <w:sz w:val="28"/>
          <w:lang w:eastAsia="ru-RU"/>
        </w:rPr>
      </w:pPr>
    </w:p>
    <w:p w14:paraId="5EC14FB1" w14:textId="77777777" w:rsidR="00B2470B" w:rsidRDefault="00B2470B" w:rsidP="00B2470B">
      <w:pPr>
        <w:spacing w:before="200" w:after="0" w:line="360" w:lineRule="auto"/>
        <w:jc w:val="center"/>
        <w:rPr>
          <w:rFonts w:ascii="Times New Roman" w:hAnsi="Times New Roman"/>
          <w:sz w:val="28"/>
          <w:lang w:eastAsia="ru-RU"/>
        </w:rPr>
      </w:pPr>
    </w:p>
    <w:p w14:paraId="197F78E9" w14:textId="77777777" w:rsidR="00B2470B" w:rsidRPr="00A6731F" w:rsidRDefault="00B2470B" w:rsidP="00A6731F">
      <w:pPr>
        <w:spacing w:before="200" w:after="0" w:line="360" w:lineRule="auto"/>
        <w:ind w:firstLine="709"/>
        <w:rPr>
          <w:rFonts w:ascii="Times New Roman" w:hAnsi="Times New Roman"/>
          <w:sz w:val="28"/>
          <w:lang w:eastAsia="ru-RU"/>
        </w:rPr>
      </w:pPr>
    </w:p>
    <w:p w14:paraId="05D462B3" w14:textId="77777777" w:rsidR="00A6731F" w:rsidRPr="00B2470B" w:rsidRDefault="00A6731F" w:rsidP="00A6731F">
      <w:pPr>
        <w:spacing w:after="0" w:line="360" w:lineRule="auto"/>
        <w:ind w:firstLine="709"/>
        <w:rPr>
          <w:rFonts w:ascii="Times New Roman" w:hAnsi="Times New Roman"/>
          <w:sz w:val="28"/>
          <w:lang w:eastAsia="ru-RU"/>
        </w:rPr>
      </w:pPr>
    </w:p>
    <w:p w14:paraId="0ABBA830" w14:textId="77777777" w:rsidR="00716E27" w:rsidRPr="00B2470B" w:rsidRDefault="00716E27" w:rsidP="00716E27">
      <w:pPr>
        <w:pStyle w:val="afd"/>
        <w:spacing w:after="0" w:line="360" w:lineRule="auto"/>
        <w:ind w:left="1429"/>
        <w:jc w:val="both"/>
        <w:rPr>
          <w:rFonts w:ascii="Times New Roman" w:hAnsi="Times New Roman"/>
          <w:sz w:val="28"/>
          <w:lang w:eastAsia="ru-RU"/>
        </w:rPr>
      </w:pPr>
    </w:p>
    <w:sectPr w:rsidR="00716E27" w:rsidRPr="00B2470B" w:rsidSect="00DE164C">
      <w:footerReference w:type="default" r:id="rId15"/>
      <w:footerReference w:type="first" r:id="rId16"/>
      <w:pgSz w:w="11906" w:h="16838"/>
      <w:pgMar w:top="1134" w:right="567" w:bottom="1134" w:left="1701" w:header="720" w:footer="709" w:gutter="0"/>
      <w:cols w:space="72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B12F0" w14:textId="77777777" w:rsidR="001800CF" w:rsidRDefault="001800CF" w:rsidP="00CC5FED">
      <w:pPr>
        <w:spacing w:after="0" w:line="240" w:lineRule="auto"/>
      </w:pPr>
      <w:r>
        <w:separator/>
      </w:r>
    </w:p>
  </w:endnote>
  <w:endnote w:type="continuationSeparator" w:id="0">
    <w:p w14:paraId="4DA44037" w14:textId="77777777" w:rsidR="001800CF" w:rsidRDefault="001800CF" w:rsidP="00CC5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Noto Sans Symbols">
    <w:altName w:val="Times New Roman"/>
    <w:charset w:val="00"/>
    <w:family w:val="auto"/>
    <w:pitch w:val="default"/>
  </w:font>
  <w:font w:name="font348">
    <w:altName w:val="Times New Roman"/>
    <w:charset w:val="CC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 CYR">
    <w:altName w:val="Cambria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9484962"/>
      <w:docPartObj>
        <w:docPartGallery w:val="Page Numbers (Bottom of Page)"/>
        <w:docPartUnique/>
      </w:docPartObj>
    </w:sdtPr>
    <w:sdtEndPr/>
    <w:sdtContent>
      <w:p w14:paraId="3E7EEE1C" w14:textId="2CAD7D07" w:rsidR="00DE164C" w:rsidRDefault="00DE164C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1245A2" w14:textId="77777777" w:rsidR="00CC67C5" w:rsidRDefault="00CC67C5">
    <w:pPr>
      <w:pStyle w:val="11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A83A1" w14:textId="43624278" w:rsidR="00DE164C" w:rsidRDefault="00DE164C">
    <w:pPr>
      <w:pStyle w:val="af3"/>
      <w:jc w:val="center"/>
    </w:pPr>
  </w:p>
  <w:p w14:paraId="21D4B94D" w14:textId="77777777" w:rsidR="00DE164C" w:rsidRDefault="00DE164C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2714B" w14:textId="77777777" w:rsidR="001800CF" w:rsidRDefault="001800CF" w:rsidP="00CC5FED">
      <w:pPr>
        <w:spacing w:after="0" w:line="240" w:lineRule="auto"/>
      </w:pPr>
      <w:r>
        <w:separator/>
      </w:r>
    </w:p>
  </w:footnote>
  <w:footnote w:type="continuationSeparator" w:id="0">
    <w:p w14:paraId="0B34B75E" w14:textId="77777777" w:rsidR="001800CF" w:rsidRDefault="001800CF" w:rsidP="00CC5F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Num2"/>
    <w:lvl w:ilvl="0">
      <w:start w:val="1"/>
      <w:numFmt w:val="bullet"/>
      <w:lvlText w:val=""/>
      <w:lvlJc w:val="left"/>
      <w:pPr>
        <w:tabs>
          <w:tab w:val="num" w:pos="-360"/>
        </w:tabs>
        <w:ind w:left="360" w:hanging="360"/>
      </w:pPr>
      <w:rPr>
        <w:rFonts w:ascii="Symbol" w:hAnsi="Symbol" w:cs="Symbol"/>
        <w:sz w:val="28"/>
      </w:rPr>
    </w:lvl>
    <w:lvl w:ilvl="1">
      <w:start w:val="1"/>
      <w:numFmt w:val="bullet"/>
      <w:lvlText w:val="o"/>
      <w:lvlJc w:val="left"/>
      <w:pPr>
        <w:tabs>
          <w:tab w:val="num" w:pos="-360"/>
        </w:tabs>
        <w:ind w:left="108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360"/>
        </w:tabs>
        <w:ind w:left="180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-360"/>
        </w:tabs>
        <w:ind w:left="252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-360"/>
        </w:tabs>
        <w:ind w:left="324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360"/>
        </w:tabs>
        <w:ind w:left="396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-360"/>
        </w:tabs>
        <w:ind w:left="468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-360"/>
        </w:tabs>
        <w:ind w:left="540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360"/>
        </w:tabs>
        <w:ind w:left="6120" w:hanging="360"/>
      </w:pPr>
      <w:rPr>
        <w:rFonts w:ascii="Wingdings" w:hAnsi="Wingdings" w:cs="Wingdings"/>
      </w:rPr>
    </w:lvl>
  </w:abstractNum>
  <w:abstractNum w:abstractNumId="1" w15:restartNumberingAfterBreak="0">
    <w:nsid w:val="00000002"/>
    <w:multiLevelType w:val="multilevel"/>
    <w:tmpl w:val="00000002"/>
    <w:name w:val="WWNum3"/>
    <w:lvl w:ilvl="0">
      <w:start w:val="1"/>
      <w:numFmt w:val="decimal"/>
      <w:lvlText w:val="%1"/>
      <w:lvlJc w:val="left"/>
      <w:pPr>
        <w:tabs>
          <w:tab w:val="num" w:pos="0"/>
        </w:tabs>
        <w:ind w:left="644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000003"/>
    <w:multiLevelType w:val="multilevel"/>
    <w:tmpl w:val="00000003"/>
    <w:name w:val="WWNum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3" w15:restartNumberingAfterBreak="0">
    <w:nsid w:val="00000004"/>
    <w:multiLevelType w:val="multilevel"/>
    <w:tmpl w:val="00000004"/>
    <w:name w:val="WW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4" w15:restartNumberingAfterBreak="0">
    <w:nsid w:val="00000005"/>
    <w:multiLevelType w:val="multilevel"/>
    <w:tmpl w:val="00000005"/>
    <w:name w:val="WW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3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/>
        <w:sz w:val="20"/>
      </w:rPr>
    </w:lvl>
  </w:abstractNum>
  <w:abstractNum w:abstractNumId="5" w15:restartNumberingAfterBreak="0">
    <w:nsid w:val="00000006"/>
    <w:multiLevelType w:val="multilevel"/>
    <w:tmpl w:val="00000006"/>
    <w:name w:val="WWNum7"/>
    <w:lvl w:ilvl="0">
      <w:start w:val="1"/>
      <w:numFmt w:val="bullet"/>
      <w:suff w:val="space"/>
      <w:lvlText w:val="-"/>
      <w:lvlJc w:val="left"/>
      <w:pPr>
        <w:tabs>
          <w:tab w:val="num" w:pos="0"/>
        </w:tabs>
        <w:ind w:left="0" w:firstLine="0"/>
      </w:pPr>
      <w:rPr>
        <w:rFonts w:ascii="OpenSymbol" w:hAnsi="OpenSymbol" w:cs="OpenSymbol"/>
        <w:sz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7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93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13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3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953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73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9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13" w:hanging="360"/>
      </w:pPr>
      <w:rPr>
        <w:rFonts w:ascii="Wingdings" w:hAnsi="Wingdings" w:cs="Wingdings"/>
      </w:rPr>
    </w:lvl>
  </w:abstractNum>
  <w:abstractNum w:abstractNumId="6" w15:restartNumberingAfterBreak="0">
    <w:nsid w:val="00000007"/>
    <w:multiLevelType w:val="multilevel"/>
    <w:tmpl w:val="00000007"/>
    <w:name w:val="WWNum8"/>
    <w:lvl w:ilvl="0">
      <w:start w:val="1"/>
      <w:numFmt w:val="bullet"/>
      <w:suff w:val="space"/>
      <w:lvlText w:val="-"/>
      <w:lvlJc w:val="left"/>
      <w:pPr>
        <w:tabs>
          <w:tab w:val="num" w:pos="0"/>
        </w:tabs>
        <w:ind w:left="1353" w:hanging="360"/>
      </w:pPr>
      <w:rPr>
        <w:rFonts w:ascii="OpenSymbol" w:hAnsi="OpenSymbol" w:cs="OpenSymbol"/>
        <w:sz w:val="28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cs="Wingdings"/>
      </w:rPr>
    </w:lvl>
  </w:abstractNum>
  <w:abstractNum w:abstractNumId="7" w15:restartNumberingAfterBreak="0">
    <w:nsid w:val="00000008"/>
    <w:multiLevelType w:val="multilevel"/>
    <w:tmpl w:val="00000008"/>
    <w:name w:val="WWNum9"/>
    <w:lvl w:ilvl="0">
      <w:start w:val="1"/>
      <w:numFmt w:val="bullet"/>
      <w:suff w:val="space"/>
      <w:lvlText w:val="-"/>
      <w:lvlJc w:val="left"/>
      <w:pPr>
        <w:tabs>
          <w:tab w:val="num" w:pos="0"/>
        </w:tabs>
        <w:ind w:left="1353" w:hanging="360"/>
      </w:pPr>
      <w:rPr>
        <w:rFonts w:ascii="OpenSymbol" w:hAnsi="OpenSymbol" w:cs="OpenSymbol"/>
        <w:sz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/>
      </w:rPr>
    </w:lvl>
  </w:abstractNum>
  <w:abstractNum w:abstractNumId="8" w15:restartNumberingAfterBreak="0">
    <w:nsid w:val="00000009"/>
    <w:multiLevelType w:val="multilevel"/>
    <w:tmpl w:val="00000009"/>
    <w:name w:val="WWNum10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/>
        <w:sz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/>
      </w:rPr>
    </w:lvl>
  </w:abstractNum>
  <w:abstractNum w:abstractNumId="9" w15:restartNumberingAfterBreak="0">
    <w:nsid w:val="0000000A"/>
    <w:multiLevelType w:val="multilevel"/>
    <w:tmpl w:val="0000000A"/>
    <w:name w:val="WWNum11"/>
    <w:lvl w:ilvl="0">
      <w:start w:val="1"/>
      <w:numFmt w:val="decimal"/>
      <w:lvlText w:val="Шаг %1."/>
      <w:lvlJc w:val="left"/>
      <w:pPr>
        <w:tabs>
          <w:tab w:val="num" w:pos="0"/>
        </w:tabs>
        <w:ind w:left="1429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/>
      </w:rPr>
    </w:lvl>
  </w:abstractNum>
  <w:abstractNum w:abstractNumId="10" w15:restartNumberingAfterBreak="0">
    <w:nsid w:val="0000000B"/>
    <w:multiLevelType w:val="multilevel"/>
    <w:tmpl w:val="0000000B"/>
    <w:name w:val="WWNum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 w15:restartNumberingAfterBreak="0">
    <w:nsid w:val="0000000C"/>
    <w:multiLevelType w:val="multilevel"/>
    <w:tmpl w:val="0000000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05F531B6"/>
    <w:multiLevelType w:val="multilevel"/>
    <w:tmpl w:val="BCE633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080B2C2F"/>
    <w:multiLevelType w:val="multilevel"/>
    <w:tmpl w:val="000AEC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08C3506C"/>
    <w:multiLevelType w:val="multilevel"/>
    <w:tmpl w:val="0C6AB1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0B643913"/>
    <w:multiLevelType w:val="hybridMultilevel"/>
    <w:tmpl w:val="ACE0C2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21F6B5B"/>
    <w:multiLevelType w:val="hybridMultilevel"/>
    <w:tmpl w:val="A7BE99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6A906F5"/>
    <w:multiLevelType w:val="hybridMultilevel"/>
    <w:tmpl w:val="8AC41C1E"/>
    <w:lvl w:ilvl="0" w:tplc="2CB6A74C">
      <w:start w:val="2"/>
      <w:numFmt w:val="bullet"/>
      <w:lvlText w:val=""/>
      <w:lvlJc w:val="left"/>
      <w:pPr>
        <w:ind w:left="1069" w:hanging="360"/>
      </w:pPr>
      <w:rPr>
        <w:rFonts w:ascii="Symbol" w:eastAsia="font348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17B4173F"/>
    <w:multiLevelType w:val="hybridMultilevel"/>
    <w:tmpl w:val="211E063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1B460186"/>
    <w:multiLevelType w:val="hybridMultilevel"/>
    <w:tmpl w:val="375AC9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1B8869CF"/>
    <w:multiLevelType w:val="multilevel"/>
    <w:tmpl w:val="CAE657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3"/>
        <w:szCs w:val="23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1CF7590C"/>
    <w:multiLevelType w:val="hybridMultilevel"/>
    <w:tmpl w:val="E91EE9F8"/>
    <w:lvl w:ilvl="0" w:tplc="1CE624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3D67CC7"/>
    <w:multiLevelType w:val="multilevel"/>
    <w:tmpl w:val="703069E6"/>
    <w:lvl w:ilvl="0">
      <w:start w:val="1"/>
      <w:numFmt w:val="bullet"/>
      <w:lvlText w:val="-"/>
      <w:lvlJc w:val="left"/>
      <w:pPr>
        <w:ind w:left="1353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24F7443E"/>
    <w:multiLevelType w:val="multilevel"/>
    <w:tmpl w:val="6E0092E2"/>
    <w:lvl w:ilvl="0">
      <w:start w:val="1"/>
      <w:numFmt w:val="bullet"/>
      <w:lvlText w:val="-"/>
      <w:lvlJc w:val="left"/>
      <w:pPr>
        <w:ind w:left="1353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0962291"/>
    <w:multiLevelType w:val="hybridMultilevel"/>
    <w:tmpl w:val="78164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4415717"/>
    <w:multiLevelType w:val="hybridMultilevel"/>
    <w:tmpl w:val="C18E0E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D37182F"/>
    <w:multiLevelType w:val="multilevel"/>
    <w:tmpl w:val="113A2D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3D9B316C"/>
    <w:multiLevelType w:val="multilevel"/>
    <w:tmpl w:val="605ABB9E"/>
    <w:lvl w:ilvl="0">
      <w:start w:val="1"/>
      <w:numFmt w:val="decimal"/>
      <w:lvlText w:val="%1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32335D"/>
    <w:multiLevelType w:val="hybridMultilevel"/>
    <w:tmpl w:val="598A8D04"/>
    <w:lvl w:ilvl="0" w:tplc="7AE4E0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1805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582B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D8C6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08FC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423B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5A81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B465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647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3F295321"/>
    <w:multiLevelType w:val="multilevel"/>
    <w:tmpl w:val="C04484E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41CF5408"/>
    <w:multiLevelType w:val="hybridMultilevel"/>
    <w:tmpl w:val="EF703CA4"/>
    <w:lvl w:ilvl="0" w:tplc="1CE624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3B11EED"/>
    <w:multiLevelType w:val="multilevel"/>
    <w:tmpl w:val="2194A3C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7" w:hanging="2160"/>
      </w:pPr>
      <w:rPr>
        <w:rFonts w:hint="default"/>
      </w:rPr>
    </w:lvl>
  </w:abstractNum>
  <w:abstractNum w:abstractNumId="32" w15:restartNumberingAfterBreak="0">
    <w:nsid w:val="48E66C26"/>
    <w:multiLevelType w:val="hybridMultilevel"/>
    <w:tmpl w:val="F84652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D334A8"/>
    <w:multiLevelType w:val="multilevel"/>
    <w:tmpl w:val="8A22AF96"/>
    <w:lvl w:ilvl="0">
      <w:start w:val="1"/>
      <w:numFmt w:val="decimal"/>
      <w:lvlText w:val="Шаг %1.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5A327D71"/>
    <w:multiLevelType w:val="hybridMultilevel"/>
    <w:tmpl w:val="5F40838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5F3A7894"/>
    <w:multiLevelType w:val="multilevel"/>
    <w:tmpl w:val="2AC08B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EC6F60"/>
    <w:multiLevelType w:val="multilevel"/>
    <w:tmpl w:val="EEDC2CB2"/>
    <w:lvl w:ilvl="0">
      <w:start w:val="1"/>
      <w:numFmt w:val="bullet"/>
      <w:lvlText w:val="-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73" w:hanging="360"/>
      </w:pPr>
    </w:lvl>
    <w:lvl w:ilvl="2">
      <w:start w:val="1"/>
      <w:numFmt w:val="bullet"/>
      <w:lvlText w:val="▪"/>
      <w:lvlJc w:val="left"/>
      <w:pPr>
        <w:ind w:left="27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33" w:hanging="360"/>
      </w:pPr>
    </w:lvl>
    <w:lvl w:ilvl="5">
      <w:start w:val="1"/>
      <w:numFmt w:val="bullet"/>
      <w:lvlText w:val="▪"/>
      <w:lvlJc w:val="left"/>
      <w:pPr>
        <w:ind w:left="49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93" w:hanging="360"/>
      </w:pPr>
    </w:lvl>
    <w:lvl w:ilvl="8">
      <w:start w:val="1"/>
      <w:numFmt w:val="bullet"/>
      <w:lvlText w:val="▪"/>
      <w:lvlJc w:val="left"/>
      <w:pPr>
        <w:ind w:left="7113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3F56D32"/>
    <w:multiLevelType w:val="hybridMultilevel"/>
    <w:tmpl w:val="180CFAB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5A52CF1"/>
    <w:multiLevelType w:val="hybridMultilevel"/>
    <w:tmpl w:val="C06218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A7F5143"/>
    <w:multiLevelType w:val="hybridMultilevel"/>
    <w:tmpl w:val="6F1ADAC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710514DF"/>
    <w:multiLevelType w:val="hybridMultilevel"/>
    <w:tmpl w:val="2428556E"/>
    <w:lvl w:ilvl="0" w:tplc="E9AE7D02">
      <w:start w:val="3"/>
      <w:numFmt w:val="bullet"/>
      <w:lvlText w:val=""/>
      <w:lvlJc w:val="left"/>
      <w:pPr>
        <w:ind w:left="1069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73527287"/>
    <w:multiLevelType w:val="hybridMultilevel"/>
    <w:tmpl w:val="FB2C48A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749A0183"/>
    <w:multiLevelType w:val="hybridMultilevel"/>
    <w:tmpl w:val="05B41F74"/>
    <w:lvl w:ilvl="0" w:tplc="1CE624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7AD7928"/>
    <w:multiLevelType w:val="hybridMultilevel"/>
    <w:tmpl w:val="9D44E54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7BA66A08"/>
    <w:multiLevelType w:val="hybridMultilevel"/>
    <w:tmpl w:val="19E82F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40"/>
  </w:num>
  <w:num w:numId="14">
    <w:abstractNumId w:val="17"/>
  </w:num>
  <w:num w:numId="15">
    <w:abstractNumId w:val="14"/>
  </w:num>
  <w:num w:numId="16">
    <w:abstractNumId w:val="20"/>
  </w:num>
  <w:num w:numId="17">
    <w:abstractNumId w:val="33"/>
  </w:num>
  <w:num w:numId="18">
    <w:abstractNumId w:val="35"/>
  </w:num>
  <w:num w:numId="19">
    <w:abstractNumId w:val="23"/>
  </w:num>
  <w:num w:numId="20">
    <w:abstractNumId w:val="29"/>
  </w:num>
  <w:num w:numId="21">
    <w:abstractNumId w:val="27"/>
  </w:num>
  <w:num w:numId="22">
    <w:abstractNumId w:val="22"/>
  </w:num>
  <w:num w:numId="23">
    <w:abstractNumId w:val="12"/>
  </w:num>
  <w:num w:numId="24">
    <w:abstractNumId w:val="26"/>
  </w:num>
  <w:num w:numId="25">
    <w:abstractNumId w:val="36"/>
  </w:num>
  <w:num w:numId="26">
    <w:abstractNumId w:val="28"/>
  </w:num>
  <w:num w:numId="27">
    <w:abstractNumId w:val="15"/>
  </w:num>
  <w:num w:numId="28">
    <w:abstractNumId w:val="25"/>
  </w:num>
  <w:num w:numId="29">
    <w:abstractNumId w:val="31"/>
  </w:num>
  <w:num w:numId="30">
    <w:abstractNumId w:val="42"/>
  </w:num>
  <w:num w:numId="31">
    <w:abstractNumId w:val="21"/>
  </w:num>
  <w:num w:numId="32">
    <w:abstractNumId w:val="37"/>
  </w:num>
  <w:num w:numId="33">
    <w:abstractNumId w:val="32"/>
  </w:num>
  <w:num w:numId="34">
    <w:abstractNumId w:val="30"/>
  </w:num>
  <w:num w:numId="35">
    <w:abstractNumId w:val="13"/>
  </w:num>
  <w:num w:numId="36">
    <w:abstractNumId w:val="43"/>
  </w:num>
  <w:num w:numId="37">
    <w:abstractNumId w:val="41"/>
  </w:num>
  <w:num w:numId="38">
    <w:abstractNumId w:val="18"/>
  </w:num>
  <w:num w:numId="39">
    <w:abstractNumId w:val="34"/>
  </w:num>
  <w:num w:numId="40">
    <w:abstractNumId w:val="39"/>
  </w:num>
  <w:num w:numId="41">
    <w:abstractNumId w:val="16"/>
  </w:num>
  <w:num w:numId="42">
    <w:abstractNumId w:val="19"/>
  </w:num>
  <w:num w:numId="43">
    <w:abstractNumId w:val="24"/>
  </w:num>
  <w:num w:numId="44">
    <w:abstractNumId w:val="38"/>
  </w:num>
  <w:num w:numId="45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4CC"/>
    <w:rsid w:val="00002B05"/>
    <w:rsid w:val="00006F31"/>
    <w:rsid w:val="00022CC7"/>
    <w:rsid w:val="000336C3"/>
    <w:rsid w:val="000360BC"/>
    <w:rsid w:val="00047274"/>
    <w:rsid w:val="0006756C"/>
    <w:rsid w:val="00095C84"/>
    <w:rsid w:val="000A4686"/>
    <w:rsid w:val="000B1410"/>
    <w:rsid w:val="000D0DD1"/>
    <w:rsid w:val="000F04C5"/>
    <w:rsid w:val="0014191B"/>
    <w:rsid w:val="00141D66"/>
    <w:rsid w:val="001461B0"/>
    <w:rsid w:val="0017210F"/>
    <w:rsid w:val="00173C85"/>
    <w:rsid w:val="00180062"/>
    <w:rsid w:val="001800CF"/>
    <w:rsid w:val="001967F6"/>
    <w:rsid w:val="001A4F29"/>
    <w:rsid w:val="001C267C"/>
    <w:rsid w:val="001C7FCB"/>
    <w:rsid w:val="001D1454"/>
    <w:rsid w:val="001D1E83"/>
    <w:rsid w:val="001D75E3"/>
    <w:rsid w:val="001E7F87"/>
    <w:rsid w:val="001F2BD5"/>
    <w:rsid w:val="0020590C"/>
    <w:rsid w:val="0025733E"/>
    <w:rsid w:val="00272109"/>
    <w:rsid w:val="00274470"/>
    <w:rsid w:val="00284271"/>
    <w:rsid w:val="002A38C8"/>
    <w:rsid w:val="002B40A7"/>
    <w:rsid w:val="002C02DE"/>
    <w:rsid w:val="002D5298"/>
    <w:rsid w:val="002D6954"/>
    <w:rsid w:val="002F6356"/>
    <w:rsid w:val="002F6FC1"/>
    <w:rsid w:val="00310041"/>
    <w:rsid w:val="00334B61"/>
    <w:rsid w:val="00342526"/>
    <w:rsid w:val="00344768"/>
    <w:rsid w:val="00350266"/>
    <w:rsid w:val="0035515A"/>
    <w:rsid w:val="003639A6"/>
    <w:rsid w:val="00363A9E"/>
    <w:rsid w:val="003641B4"/>
    <w:rsid w:val="003852F1"/>
    <w:rsid w:val="003F4F5C"/>
    <w:rsid w:val="00417BFF"/>
    <w:rsid w:val="00421C19"/>
    <w:rsid w:val="004228C7"/>
    <w:rsid w:val="004250B7"/>
    <w:rsid w:val="004324CC"/>
    <w:rsid w:val="004326A0"/>
    <w:rsid w:val="004479E7"/>
    <w:rsid w:val="0045195D"/>
    <w:rsid w:val="004534B8"/>
    <w:rsid w:val="00477898"/>
    <w:rsid w:val="004879B2"/>
    <w:rsid w:val="00491D52"/>
    <w:rsid w:val="00494987"/>
    <w:rsid w:val="004A1EA2"/>
    <w:rsid w:val="004B79B8"/>
    <w:rsid w:val="004C1BD2"/>
    <w:rsid w:val="004C243C"/>
    <w:rsid w:val="004D64DA"/>
    <w:rsid w:val="004F6EB9"/>
    <w:rsid w:val="00504D55"/>
    <w:rsid w:val="005173B0"/>
    <w:rsid w:val="00522B60"/>
    <w:rsid w:val="00524654"/>
    <w:rsid w:val="0052740B"/>
    <w:rsid w:val="00544CD9"/>
    <w:rsid w:val="005629DD"/>
    <w:rsid w:val="00564085"/>
    <w:rsid w:val="00575C18"/>
    <w:rsid w:val="005B3290"/>
    <w:rsid w:val="005C6735"/>
    <w:rsid w:val="005D28D0"/>
    <w:rsid w:val="005E7ED5"/>
    <w:rsid w:val="005F3B92"/>
    <w:rsid w:val="00604823"/>
    <w:rsid w:val="00615370"/>
    <w:rsid w:val="00621D2D"/>
    <w:rsid w:val="00633949"/>
    <w:rsid w:val="006637E6"/>
    <w:rsid w:val="00665BAD"/>
    <w:rsid w:val="00675FC1"/>
    <w:rsid w:val="006A1C0B"/>
    <w:rsid w:val="006B36A1"/>
    <w:rsid w:val="006B588C"/>
    <w:rsid w:val="006B5F23"/>
    <w:rsid w:val="006D47F7"/>
    <w:rsid w:val="00716E27"/>
    <w:rsid w:val="00721A4D"/>
    <w:rsid w:val="007255F8"/>
    <w:rsid w:val="007474D9"/>
    <w:rsid w:val="00754F68"/>
    <w:rsid w:val="00761A12"/>
    <w:rsid w:val="00774D84"/>
    <w:rsid w:val="00776287"/>
    <w:rsid w:val="007A5A69"/>
    <w:rsid w:val="007D6FB0"/>
    <w:rsid w:val="007D7EA8"/>
    <w:rsid w:val="007F336C"/>
    <w:rsid w:val="007F6476"/>
    <w:rsid w:val="007F6DFD"/>
    <w:rsid w:val="008115A7"/>
    <w:rsid w:val="00825F32"/>
    <w:rsid w:val="00840BAF"/>
    <w:rsid w:val="00844392"/>
    <w:rsid w:val="008462CA"/>
    <w:rsid w:val="00851EC9"/>
    <w:rsid w:val="00855ED2"/>
    <w:rsid w:val="0087612C"/>
    <w:rsid w:val="00887DDE"/>
    <w:rsid w:val="00891389"/>
    <w:rsid w:val="00894530"/>
    <w:rsid w:val="008C1527"/>
    <w:rsid w:val="008C41C4"/>
    <w:rsid w:val="008C43B0"/>
    <w:rsid w:val="008C4AD2"/>
    <w:rsid w:val="008D5EC1"/>
    <w:rsid w:val="008E357C"/>
    <w:rsid w:val="00903B32"/>
    <w:rsid w:val="009057FE"/>
    <w:rsid w:val="00911D11"/>
    <w:rsid w:val="00923226"/>
    <w:rsid w:val="0093659F"/>
    <w:rsid w:val="009447A5"/>
    <w:rsid w:val="009613FD"/>
    <w:rsid w:val="009615A2"/>
    <w:rsid w:val="009947D2"/>
    <w:rsid w:val="009B4117"/>
    <w:rsid w:val="009B42E2"/>
    <w:rsid w:val="009F2BC5"/>
    <w:rsid w:val="009F3A93"/>
    <w:rsid w:val="00A22B87"/>
    <w:rsid w:val="00A26D2D"/>
    <w:rsid w:val="00A30C00"/>
    <w:rsid w:val="00A43A42"/>
    <w:rsid w:val="00A45FF5"/>
    <w:rsid w:val="00A47FC8"/>
    <w:rsid w:val="00A54416"/>
    <w:rsid w:val="00A63172"/>
    <w:rsid w:val="00A6731F"/>
    <w:rsid w:val="00A77D56"/>
    <w:rsid w:val="00A97E6E"/>
    <w:rsid w:val="00AA21ED"/>
    <w:rsid w:val="00AA25CB"/>
    <w:rsid w:val="00AB383D"/>
    <w:rsid w:val="00AC0627"/>
    <w:rsid w:val="00AC28DD"/>
    <w:rsid w:val="00AD01EC"/>
    <w:rsid w:val="00B22A2F"/>
    <w:rsid w:val="00B2470B"/>
    <w:rsid w:val="00B36825"/>
    <w:rsid w:val="00B40EEC"/>
    <w:rsid w:val="00B42C9D"/>
    <w:rsid w:val="00B55E12"/>
    <w:rsid w:val="00B70BBB"/>
    <w:rsid w:val="00B71099"/>
    <w:rsid w:val="00B7366F"/>
    <w:rsid w:val="00BB6B50"/>
    <w:rsid w:val="00BC3455"/>
    <w:rsid w:val="00BD1A22"/>
    <w:rsid w:val="00BF0FBE"/>
    <w:rsid w:val="00C016E8"/>
    <w:rsid w:val="00C31B1B"/>
    <w:rsid w:val="00C34F30"/>
    <w:rsid w:val="00C46E4A"/>
    <w:rsid w:val="00C52691"/>
    <w:rsid w:val="00C64AEE"/>
    <w:rsid w:val="00C656C3"/>
    <w:rsid w:val="00C66CDB"/>
    <w:rsid w:val="00C869D6"/>
    <w:rsid w:val="00CB3D29"/>
    <w:rsid w:val="00CC5FED"/>
    <w:rsid w:val="00CC67C5"/>
    <w:rsid w:val="00CD08B1"/>
    <w:rsid w:val="00CD1018"/>
    <w:rsid w:val="00CE1089"/>
    <w:rsid w:val="00CE2C1D"/>
    <w:rsid w:val="00D0005B"/>
    <w:rsid w:val="00D05F98"/>
    <w:rsid w:val="00D4207A"/>
    <w:rsid w:val="00D42A7E"/>
    <w:rsid w:val="00D56B13"/>
    <w:rsid w:val="00D874C4"/>
    <w:rsid w:val="00DC4B97"/>
    <w:rsid w:val="00DD0286"/>
    <w:rsid w:val="00DE164C"/>
    <w:rsid w:val="00E3182F"/>
    <w:rsid w:val="00E85E5B"/>
    <w:rsid w:val="00E91064"/>
    <w:rsid w:val="00EB79C9"/>
    <w:rsid w:val="00EC0A1F"/>
    <w:rsid w:val="00ED097A"/>
    <w:rsid w:val="00ED2BE4"/>
    <w:rsid w:val="00ED4708"/>
    <w:rsid w:val="00EE6A9C"/>
    <w:rsid w:val="00EF6472"/>
    <w:rsid w:val="00F20A6D"/>
    <w:rsid w:val="00F27D6E"/>
    <w:rsid w:val="00F33551"/>
    <w:rsid w:val="00F5088A"/>
    <w:rsid w:val="00F664F0"/>
    <w:rsid w:val="00F66F37"/>
    <w:rsid w:val="00F80788"/>
    <w:rsid w:val="00F878BD"/>
    <w:rsid w:val="00F9452B"/>
    <w:rsid w:val="00FA0591"/>
    <w:rsid w:val="00FA4ADC"/>
    <w:rsid w:val="00FB2A4C"/>
    <w:rsid w:val="00FC1BFC"/>
    <w:rsid w:val="00FC2DAE"/>
    <w:rsid w:val="00FC3489"/>
    <w:rsid w:val="00FD316E"/>
    <w:rsid w:val="00FF5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5E8A9F"/>
  <w15:docId w15:val="{0C552D89-A82A-6E48-9732-8F8558492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3A93"/>
    <w:pPr>
      <w:suppressAutoHyphens/>
    </w:pPr>
    <w:rPr>
      <w:rFonts w:ascii="Calibri" w:eastAsia="Calibri" w:hAnsi="Calibri" w:cs="font348"/>
    </w:rPr>
  </w:style>
  <w:style w:type="paragraph" w:styleId="1">
    <w:name w:val="heading 1"/>
    <w:basedOn w:val="a"/>
    <w:next w:val="a"/>
    <w:link w:val="10"/>
    <w:qFormat/>
    <w:rsid w:val="004324CC"/>
    <w:pPr>
      <w:keepNext/>
      <w:keepLines/>
      <w:spacing w:before="480" w:after="0"/>
      <w:outlineLvl w:val="0"/>
    </w:pPr>
    <w:rPr>
      <w:rFonts w:ascii="Cambria" w:eastAsia="font348" w:hAnsi="Cambria"/>
      <w:b/>
      <w:bCs/>
      <w:color w:val="365F91"/>
      <w:sz w:val="28"/>
      <w:szCs w:val="28"/>
      <w:lang w:eastAsia="ru-RU"/>
    </w:rPr>
  </w:style>
  <w:style w:type="paragraph" w:styleId="2">
    <w:name w:val="heading 2"/>
    <w:basedOn w:val="a"/>
    <w:next w:val="a"/>
    <w:link w:val="20"/>
    <w:qFormat/>
    <w:rsid w:val="004324CC"/>
    <w:pPr>
      <w:keepNext/>
      <w:keepLines/>
      <w:spacing w:before="200" w:after="0"/>
      <w:outlineLvl w:val="1"/>
    </w:pPr>
    <w:rPr>
      <w:rFonts w:ascii="Cambria" w:eastAsia="font348" w:hAnsi="Cambria"/>
      <w:b/>
      <w:bCs/>
      <w:color w:val="4F81BD"/>
      <w:sz w:val="26"/>
      <w:szCs w:val="26"/>
      <w:lang w:eastAsia="ru-RU"/>
    </w:rPr>
  </w:style>
  <w:style w:type="paragraph" w:styleId="3">
    <w:name w:val="heading 3"/>
    <w:basedOn w:val="a"/>
    <w:next w:val="a"/>
    <w:link w:val="30"/>
    <w:qFormat/>
    <w:rsid w:val="004324CC"/>
    <w:pPr>
      <w:keepNext/>
      <w:keepLines/>
      <w:spacing w:before="200" w:after="0"/>
      <w:outlineLvl w:val="2"/>
    </w:pPr>
    <w:rPr>
      <w:rFonts w:ascii="Cambria" w:eastAsia="font348" w:hAnsi="Cambria"/>
      <w:b/>
      <w:bCs/>
      <w:color w:val="4F81BD"/>
      <w:lang w:eastAsia="ru-RU"/>
    </w:rPr>
  </w:style>
  <w:style w:type="paragraph" w:styleId="4">
    <w:name w:val="heading 4"/>
    <w:basedOn w:val="a"/>
    <w:next w:val="a"/>
    <w:link w:val="40"/>
    <w:qFormat/>
    <w:rsid w:val="004324CC"/>
    <w:pPr>
      <w:keepNext/>
      <w:keepLines/>
      <w:spacing w:before="40" w:after="0" w:line="259" w:lineRule="auto"/>
      <w:outlineLvl w:val="3"/>
    </w:pPr>
    <w:rPr>
      <w:rFonts w:ascii="Cambria" w:eastAsia="font348" w:hAnsi="Cambria"/>
      <w:i/>
      <w:iCs/>
      <w:color w:val="365F91"/>
    </w:rPr>
  </w:style>
  <w:style w:type="paragraph" w:styleId="5">
    <w:name w:val="heading 5"/>
    <w:basedOn w:val="11"/>
    <w:next w:val="11"/>
    <w:link w:val="50"/>
    <w:rsid w:val="000B141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qFormat/>
    <w:rsid w:val="004324CC"/>
    <w:pPr>
      <w:keepNext/>
      <w:keepLines/>
      <w:spacing w:before="40" w:after="0" w:line="259" w:lineRule="auto"/>
      <w:outlineLvl w:val="5"/>
    </w:pPr>
    <w:rPr>
      <w:rFonts w:ascii="Cambria" w:eastAsia="font348" w:hAnsi="Cambria"/>
      <w:color w:val="243F6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324CC"/>
    <w:rPr>
      <w:rFonts w:ascii="Cambria" w:eastAsia="font348" w:hAnsi="Cambria" w:cs="font348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4324CC"/>
    <w:rPr>
      <w:rFonts w:ascii="Cambria" w:eastAsia="font348" w:hAnsi="Cambria" w:cs="font348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4324CC"/>
    <w:rPr>
      <w:rFonts w:ascii="Cambria" w:eastAsia="font348" w:hAnsi="Cambria" w:cs="font348"/>
      <w:b/>
      <w:bCs/>
      <w:color w:val="4F81BD"/>
      <w:lang w:eastAsia="ru-RU"/>
    </w:rPr>
  </w:style>
  <w:style w:type="character" w:customStyle="1" w:styleId="40">
    <w:name w:val="Заголовок 4 Знак"/>
    <w:basedOn w:val="a0"/>
    <w:link w:val="4"/>
    <w:rsid w:val="004324CC"/>
    <w:rPr>
      <w:rFonts w:ascii="Cambria" w:eastAsia="font348" w:hAnsi="Cambria" w:cs="font348"/>
      <w:i/>
      <w:iCs/>
      <w:color w:val="365F91"/>
    </w:rPr>
  </w:style>
  <w:style w:type="character" w:customStyle="1" w:styleId="60">
    <w:name w:val="Заголовок 6 Знак"/>
    <w:basedOn w:val="a0"/>
    <w:link w:val="6"/>
    <w:rsid w:val="004324CC"/>
    <w:rPr>
      <w:rFonts w:ascii="Cambria" w:eastAsia="font348" w:hAnsi="Cambria" w:cs="font348"/>
      <w:color w:val="243F60"/>
    </w:rPr>
  </w:style>
  <w:style w:type="character" w:customStyle="1" w:styleId="12">
    <w:name w:val="Основной шрифт абзаца1"/>
    <w:rsid w:val="004324CC"/>
  </w:style>
  <w:style w:type="character" w:customStyle="1" w:styleId="a3">
    <w:name w:val="Текст выноски Знак"/>
    <w:basedOn w:val="12"/>
    <w:uiPriority w:val="99"/>
    <w:rsid w:val="004324CC"/>
    <w:rPr>
      <w:rFonts w:ascii="Tahoma" w:hAnsi="Tahoma" w:cs="Tahoma"/>
      <w:sz w:val="16"/>
      <w:szCs w:val="16"/>
    </w:rPr>
  </w:style>
  <w:style w:type="character" w:styleId="a4">
    <w:name w:val="Hyperlink"/>
    <w:basedOn w:val="12"/>
    <w:uiPriority w:val="99"/>
    <w:rsid w:val="004324CC"/>
    <w:rPr>
      <w:color w:val="0000FF"/>
      <w:u w:val="single"/>
    </w:rPr>
  </w:style>
  <w:style w:type="character" w:customStyle="1" w:styleId="a5">
    <w:name w:val="Верхний колонтитул Знак"/>
    <w:basedOn w:val="12"/>
    <w:rsid w:val="004324CC"/>
  </w:style>
  <w:style w:type="character" w:customStyle="1" w:styleId="a6">
    <w:name w:val="Нижний колонтитул Знак"/>
    <w:basedOn w:val="12"/>
    <w:uiPriority w:val="99"/>
    <w:rsid w:val="004324CC"/>
  </w:style>
  <w:style w:type="character" w:customStyle="1" w:styleId="apple-converted-space">
    <w:name w:val="apple-converted-space"/>
    <w:basedOn w:val="12"/>
    <w:rsid w:val="004324CC"/>
  </w:style>
  <w:style w:type="character" w:customStyle="1" w:styleId="a7">
    <w:name w:val="Текст Знак"/>
    <w:basedOn w:val="12"/>
    <w:rsid w:val="004324CC"/>
    <w:rPr>
      <w:rFonts w:ascii="Consolas" w:hAnsi="Consolas"/>
      <w:sz w:val="21"/>
      <w:szCs w:val="21"/>
    </w:rPr>
  </w:style>
  <w:style w:type="character" w:styleId="a8">
    <w:name w:val="Emphasis"/>
    <w:basedOn w:val="12"/>
    <w:qFormat/>
    <w:rsid w:val="004324CC"/>
    <w:rPr>
      <w:i/>
      <w:iCs/>
    </w:rPr>
  </w:style>
  <w:style w:type="character" w:customStyle="1" w:styleId="13">
    <w:name w:val="Строгий1"/>
    <w:basedOn w:val="12"/>
    <w:rsid w:val="004324CC"/>
    <w:rPr>
      <w:b/>
      <w:bCs/>
    </w:rPr>
  </w:style>
  <w:style w:type="character" w:customStyle="1" w:styleId="14">
    <w:name w:val="Замещающий текст1"/>
    <w:basedOn w:val="12"/>
    <w:rsid w:val="004324CC"/>
    <w:rPr>
      <w:color w:val="808080"/>
    </w:rPr>
  </w:style>
  <w:style w:type="character" w:customStyle="1" w:styleId="a9">
    <w:name w:val="Диплом Знак"/>
    <w:basedOn w:val="12"/>
    <w:rsid w:val="004324CC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21">
    <w:name w:val="Основной текст 2 Знак"/>
    <w:basedOn w:val="12"/>
    <w:rsid w:val="004324C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a">
    <w:name w:val="Основной текст с отступом Знак"/>
    <w:basedOn w:val="12"/>
    <w:rsid w:val="004324CC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b">
    <w:name w:val="Основной текст Знак"/>
    <w:basedOn w:val="12"/>
    <w:rsid w:val="004324CC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5">
    <w:name w:val="Просмотренная гиперссылка1"/>
    <w:basedOn w:val="12"/>
    <w:rsid w:val="004324CC"/>
    <w:rPr>
      <w:color w:val="800080"/>
      <w:u w:val="single"/>
    </w:rPr>
  </w:style>
  <w:style w:type="character" w:customStyle="1" w:styleId="ac">
    <w:name w:val="Ссылка указателя"/>
    <w:rsid w:val="004324CC"/>
  </w:style>
  <w:style w:type="character" w:styleId="ad">
    <w:name w:val="Strong"/>
    <w:qFormat/>
    <w:rsid w:val="004324CC"/>
    <w:rPr>
      <w:b/>
      <w:bCs/>
    </w:rPr>
  </w:style>
  <w:style w:type="character" w:customStyle="1" w:styleId="ListLabel1">
    <w:name w:val="ListLabel 1"/>
    <w:rsid w:val="004324CC"/>
    <w:rPr>
      <w:rFonts w:cs="Symbol"/>
    </w:rPr>
  </w:style>
  <w:style w:type="character" w:customStyle="1" w:styleId="ListLabel2">
    <w:name w:val="ListLabel 2"/>
    <w:rsid w:val="004324CC"/>
    <w:rPr>
      <w:rFonts w:cs="Courier New"/>
    </w:rPr>
  </w:style>
  <w:style w:type="character" w:customStyle="1" w:styleId="ListLabel3">
    <w:name w:val="ListLabel 3"/>
    <w:rsid w:val="004324CC"/>
    <w:rPr>
      <w:rFonts w:cs="Wingdings"/>
    </w:rPr>
  </w:style>
  <w:style w:type="character" w:customStyle="1" w:styleId="ListLabel4">
    <w:name w:val="ListLabel 4"/>
    <w:rsid w:val="004324CC"/>
    <w:rPr>
      <w:rFonts w:cs="Symbol"/>
    </w:rPr>
  </w:style>
  <w:style w:type="character" w:customStyle="1" w:styleId="ListLabel5">
    <w:name w:val="ListLabel 5"/>
    <w:rsid w:val="004324CC"/>
    <w:rPr>
      <w:rFonts w:cs="Courier New"/>
    </w:rPr>
  </w:style>
  <w:style w:type="character" w:customStyle="1" w:styleId="ListLabel6">
    <w:name w:val="ListLabel 6"/>
    <w:rsid w:val="004324CC"/>
    <w:rPr>
      <w:rFonts w:cs="Wingdings"/>
    </w:rPr>
  </w:style>
  <w:style w:type="character" w:customStyle="1" w:styleId="ListLabel7">
    <w:name w:val="ListLabel 7"/>
    <w:rsid w:val="004324CC"/>
    <w:rPr>
      <w:rFonts w:cs="Symbol"/>
    </w:rPr>
  </w:style>
  <w:style w:type="character" w:customStyle="1" w:styleId="ListLabel8">
    <w:name w:val="ListLabel 8"/>
    <w:rsid w:val="004324CC"/>
    <w:rPr>
      <w:rFonts w:cs="Courier New"/>
    </w:rPr>
  </w:style>
  <w:style w:type="character" w:customStyle="1" w:styleId="ListLabel9">
    <w:name w:val="ListLabel 9"/>
    <w:rsid w:val="004324CC"/>
    <w:rPr>
      <w:rFonts w:cs="Wingdings"/>
    </w:rPr>
  </w:style>
  <w:style w:type="character" w:customStyle="1" w:styleId="ListLabel10">
    <w:name w:val="ListLabel 10"/>
    <w:rsid w:val="004324CC"/>
    <w:rPr>
      <w:rFonts w:ascii="Times New Roman" w:hAnsi="Times New Roman" w:cs="Symbol"/>
      <w:sz w:val="28"/>
    </w:rPr>
  </w:style>
  <w:style w:type="character" w:customStyle="1" w:styleId="ListLabel11">
    <w:name w:val="ListLabel 11"/>
    <w:rsid w:val="004324CC"/>
    <w:rPr>
      <w:rFonts w:cs="Courier New"/>
    </w:rPr>
  </w:style>
  <w:style w:type="character" w:customStyle="1" w:styleId="ListLabel12">
    <w:name w:val="ListLabel 12"/>
    <w:rsid w:val="004324CC"/>
    <w:rPr>
      <w:rFonts w:cs="Wingdings"/>
    </w:rPr>
  </w:style>
  <w:style w:type="character" w:customStyle="1" w:styleId="ListLabel13">
    <w:name w:val="ListLabel 13"/>
    <w:rsid w:val="004324CC"/>
    <w:rPr>
      <w:rFonts w:cs="Symbol"/>
    </w:rPr>
  </w:style>
  <w:style w:type="character" w:customStyle="1" w:styleId="ListLabel14">
    <w:name w:val="ListLabel 14"/>
    <w:rsid w:val="004324CC"/>
    <w:rPr>
      <w:rFonts w:cs="Courier New"/>
    </w:rPr>
  </w:style>
  <w:style w:type="character" w:customStyle="1" w:styleId="ListLabel15">
    <w:name w:val="ListLabel 15"/>
    <w:rsid w:val="004324CC"/>
    <w:rPr>
      <w:rFonts w:cs="Wingdings"/>
    </w:rPr>
  </w:style>
  <w:style w:type="character" w:customStyle="1" w:styleId="ListLabel16">
    <w:name w:val="ListLabel 16"/>
    <w:rsid w:val="004324CC"/>
    <w:rPr>
      <w:rFonts w:cs="Symbol"/>
    </w:rPr>
  </w:style>
  <w:style w:type="character" w:customStyle="1" w:styleId="ListLabel17">
    <w:name w:val="ListLabel 17"/>
    <w:rsid w:val="004324CC"/>
    <w:rPr>
      <w:rFonts w:cs="Courier New"/>
    </w:rPr>
  </w:style>
  <w:style w:type="character" w:customStyle="1" w:styleId="ListLabel18">
    <w:name w:val="ListLabel 18"/>
    <w:rsid w:val="004324CC"/>
    <w:rPr>
      <w:rFonts w:cs="Wingdings"/>
    </w:rPr>
  </w:style>
  <w:style w:type="character" w:customStyle="1" w:styleId="ListLabel19">
    <w:name w:val="ListLabel 19"/>
    <w:rsid w:val="004324CC"/>
    <w:rPr>
      <w:rFonts w:ascii="Times New Roman" w:hAnsi="Times New Roman" w:cs="Symbol"/>
      <w:sz w:val="28"/>
    </w:rPr>
  </w:style>
  <w:style w:type="character" w:customStyle="1" w:styleId="ListLabel20">
    <w:name w:val="ListLabel 20"/>
    <w:rsid w:val="004324CC"/>
    <w:rPr>
      <w:rFonts w:cs="Courier New"/>
    </w:rPr>
  </w:style>
  <w:style w:type="character" w:customStyle="1" w:styleId="ListLabel21">
    <w:name w:val="ListLabel 21"/>
    <w:rsid w:val="004324CC"/>
    <w:rPr>
      <w:rFonts w:cs="Wingdings"/>
    </w:rPr>
  </w:style>
  <w:style w:type="character" w:customStyle="1" w:styleId="ListLabel22">
    <w:name w:val="ListLabel 22"/>
    <w:rsid w:val="004324CC"/>
    <w:rPr>
      <w:rFonts w:cs="Symbol"/>
    </w:rPr>
  </w:style>
  <w:style w:type="character" w:customStyle="1" w:styleId="ListLabel23">
    <w:name w:val="ListLabel 23"/>
    <w:rsid w:val="004324CC"/>
    <w:rPr>
      <w:rFonts w:cs="Courier New"/>
    </w:rPr>
  </w:style>
  <w:style w:type="character" w:customStyle="1" w:styleId="ListLabel24">
    <w:name w:val="ListLabel 24"/>
    <w:rsid w:val="004324CC"/>
    <w:rPr>
      <w:rFonts w:cs="Wingdings"/>
    </w:rPr>
  </w:style>
  <w:style w:type="character" w:customStyle="1" w:styleId="ListLabel25">
    <w:name w:val="ListLabel 25"/>
    <w:rsid w:val="004324CC"/>
    <w:rPr>
      <w:rFonts w:cs="Symbol"/>
    </w:rPr>
  </w:style>
  <w:style w:type="character" w:customStyle="1" w:styleId="ListLabel26">
    <w:name w:val="ListLabel 26"/>
    <w:rsid w:val="004324CC"/>
    <w:rPr>
      <w:rFonts w:cs="Courier New"/>
    </w:rPr>
  </w:style>
  <w:style w:type="character" w:customStyle="1" w:styleId="ListLabel27">
    <w:name w:val="ListLabel 27"/>
    <w:rsid w:val="004324CC"/>
    <w:rPr>
      <w:rFonts w:cs="Wingdings"/>
    </w:rPr>
  </w:style>
  <w:style w:type="character" w:customStyle="1" w:styleId="ListLabel28">
    <w:name w:val="ListLabel 28"/>
    <w:rsid w:val="004324CC"/>
    <w:rPr>
      <w:rFonts w:ascii="Times New Roman" w:hAnsi="Times New Roman" w:cs="Symbol"/>
      <w:sz w:val="28"/>
    </w:rPr>
  </w:style>
  <w:style w:type="character" w:customStyle="1" w:styleId="ListLabel29">
    <w:name w:val="ListLabel 29"/>
    <w:rsid w:val="004324CC"/>
    <w:rPr>
      <w:rFonts w:cs="Courier New"/>
    </w:rPr>
  </w:style>
  <w:style w:type="character" w:customStyle="1" w:styleId="ListLabel30">
    <w:name w:val="ListLabel 30"/>
    <w:rsid w:val="004324CC"/>
    <w:rPr>
      <w:rFonts w:cs="Wingdings"/>
    </w:rPr>
  </w:style>
  <w:style w:type="character" w:customStyle="1" w:styleId="ListLabel31">
    <w:name w:val="ListLabel 31"/>
    <w:rsid w:val="004324CC"/>
    <w:rPr>
      <w:rFonts w:cs="Symbol"/>
    </w:rPr>
  </w:style>
  <w:style w:type="character" w:customStyle="1" w:styleId="ListLabel32">
    <w:name w:val="ListLabel 32"/>
    <w:rsid w:val="004324CC"/>
    <w:rPr>
      <w:rFonts w:cs="Courier New"/>
    </w:rPr>
  </w:style>
  <w:style w:type="character" w:customStyle="1" w:styleId="ListLabel33">
    <w:name w:val="ListLabel 33"/>
    <w:rsid w:val="004324CC"/>
    <w:rPr>
      <w:rFonts w:cs="Wingdings"/>
    </w:rPr>
  </w:style>
  <w:style w:type="character" w:customStyle="1" w:styleId="ListLabel34">
    <w:name w:val="ListLabel 34"/>
    <w:rsid w:val="004324CC"/>
    <w:rPr>
      <w:rFonts w:cs="Symbol"/>
    </w:rPr>
  </w:style>
  <w:style w:type="character" w:customStyle="1" w:styleId="ListLabel35">
    <w:name w:val="ListLabel 35"/>
    <w:rsid w:val="004324CC"/>
    <w:rPr>
      <w:rFonts w:cs="Courier New"/>
    </w:rPr>
  </w:style>
  <w:style w:type="character" w:customStyle="1" w:styleId="ListLabel36">
    <w:name w:val="ListLabel 36"/>
    <w:rsid w:val="004324CC"/>
    <w:rPr>
      <w:rFonts w:cs="Wingdings"/>
    </w:rPr>
  </w:style>
  <w:style w:type="character" w:customStyle="1" w:styleId="ListLabel37">
    <w:name w:val="ListLabel 37"/>
    <w:rsid w:val="004324CC"/>
    <w:rPr>
      <w:rFonts w:cs="Symbol"/>
      <w:sz w:val="23"/>
    </w:rPr>
  </w:style>
  <w:style w:type="character" w:customStyle="1" w:styleId="ListLabel38">
    <w:name w:val="ListLabel 38"/>
    <w:rsid w:val="004324CC"/>
    <w:rPr>
      <w:rFonts w:cs="Symbol"/>
      <w:sz w:val="20"/>
    </w:rPr>
  </w:style>
  <w:style w:type="character" w:customStyle="1" w:styleId="ListLabel39">
    <w:name w:val="ListLabel 39"/>
    <w:rsid w:val="004324CC"/>
    <w:rPr>
      <w:rFonts w:cs="Symbol"/>
      <w:sz w:val="20"/>
    </w:rPr>
  </w:style>
  <w:style w:type="character" w:customStyle="1" w:styleId="ListLabel40">
    <w:name w:val="ListLabel 40"/>
    <w:rsid w:val="004324CC"/>
    <w:rPr>
      <w:rFonts w:cs="Symbol"/>
      <w:sz w:val="20"/>
    </w:rPr>
  </w:style>
  <w:style w:type="character" w:customStyle="1" w:styleId="ListLabel41">
    <w:name w:val="ListLabel 41"/>
    <w:rsid w:val="004324CC"/>
    <w:rPr>
      <w:rFonts w:cs="Symbol"/>
      <w:sz w:val="20"/>
    </w:rPr>
  </w:style>
  <w:style w:type="character" w:customStyle="1" w:styleId="ListLabel42">
    <w:name w:val="ListLabel 42"/>
    <w:rsid w:val="004324CC"/>
    <w:rPr>
      <w:rFonts w:cs="Symbol"/>
      <w:sz w:val="20"/>
    </w:rPr>
  </w:style>
  <w:style w:type="character" w:customStyle="1" w:styleId="ListLabel43">
    <w:name w:val="ListLabel 43"/>
    <w:rsid w:val="004324CC"/>
    <w:rPr>
      <w:rFonts w:cs="Symbol"/>
      <w:sz w:val="20"/>
    </w:rPr>
  </w:style>
  <w:style w:type="character" w:customStyle="1" w:styleId="ListLabel44">
    <w:name w:val="ListLabel 44"/>
    <w:rsid w:val="004324CC"/>
    <w:rPr>
      <w:rFonts w:cs="Symbol"/>
      <w:sz w:val="20"/>
    </w:rPr>
  </w:style>
  <w:style w:type="character" w:customStyle="1" w:styleId="ListLabel45">
    <w:name w:val="ListLabel 45"/>
    <w:rsid w:val="004324CC"/>
    <w:rPr>
      <w:rFonts w:cs="Symbol"/>
      <w:sz w:val="20"/>
    </w:rPr>
  </w:style>
  <w:style w:type="character" w:customStyle="1" w:styleId="ListLabel46">
    <w:name w:val="ListLabel 46"/>
    <w:rsid w:val="004324CC"/>
    <w:rPr>
      <w:rFonts w:ascii="Times New Roman" w:hAnsi="Times New Roman" w:cs="OpenSymbol"/>
      <w:sz w:val="28"/>
    </w:rPr>
  </w:style>
  <w:style w:type="character" w:customStyle="1" w:styleId="ListLabel47">
    <w:name w:val="ListLabel 47"/>
    <w:rsid w:val="004324CC"/>
    <w:rPr>
      <w:rFonts w:cs="Courier New"/>
    </w:rPr>
  </w:style>
  <w:style w:type="character" w:customStyle="1" w:styleId="ListLabel48">
    <w:name w:val="ListLabel 48"/>
    <w:rsid w:val="004324CC"/>
    <w:rPr>
      <w:rFonts w:cs="Wingdings"/>
    </w:rPr>
  </w:style>
  <w:style w:type="character" w:customStyle="1" w:styleId="ListLabel49">
    <w:name w:val="ListLabel 49"/>
    <w:rsid w:val="004324CC"/>
    <w:rPr>
      <w:rFonts w:cs="Symbol"/>
    </w:rPr>
  </w:style>
  <w:style w:type="character" w:customStyle="1" w:styleId="ListLabel50">
    <w:name w:val="ListLabel 50"/>
    <w:rsid w:val="004324CC"/>
    <w:rPr>
      <w:rFonts w:cs="Courier New"/>
    </w:rPr>
  </w:style>
  <w:style w:type="character" w:customStyle="1" w:styleId="ListLabel51">
    <w:name w:val="ListLabel 51"/>
    <w:rsid w:val="004324CC"/>
    <w:rPr>
      <w:rFonts w:cs="Wingdings"/>
    </w:rPr>
  </w:style>
  <w:style w:type="character" w:customStyle="1" w:styleId="ListLabel52">
    <w:name w:val="ListLabel 52"/>
    <w:rsid w:val="004324CC"/>
    <w:rPr>
      <w:rFonts w:cs="Symbol"/>
    </w:rPr>
  </w:style>
  <w:style w:type="character" w:customStyle="1" w:styleId="ListLabel53">
    <w:name w:val="ListLabel 53"/>
    <w:rsid w:val="004324CC"/>
    <w:rPr>
      <w:rFonts w:cs="Courier New"/>
    </w:rPr>
  </w:style>
  <w:style w:type="character" w:customStyle="1" w:styleId="ListLabel54">
    <w:name w:val="ListLabel 54"/>
    <w:rsid w:val="004324CC"/>
    <w:rPr>
      <w:rFonts w:cs="Wingdings"/>
    </w:rPr>
  </w:style>
  <w:style w:type="character" w:customStyle="1" w:styleId="ListLabel55">
    <w:name w:val="ListLabel 55"/>
    <w:rsid w:val="004324CC"/>
    <w:rPr>
      <w:rFonts w:ascii="Times New Roman" w:hAnsi="Times New Roman" w:cs="OpenSymbol"/>
      <w:sz w:val="28"/>
    </w:rPr>
  </w:style>
  <w:style w:type="character" w:customStyle="1" w:styleId="ListLabel56">
    <w:name w:val="ListLabel 56"/>
    <w:rsid w:val="004324CC"/>
    <w:rPr>
      <w:rFonts w:cs="Courier New"/>
    </w:rPr>
  </w:style>
  <w:style w:type="character" w:customStyle="1" w:styleId="ListLabel57">
    <w:name w:val="ListLabel 57"/>
    <w:rsid w:val="004324CC"/>
    <w:rPr>
      <w:rFonts w:cs="Wingdings"/>
    </w:rPr>
  </w:style>
  <w:style w:type="character" w:customStyle="1" w:styleId="ListLabel58">
    <w:name w:val="ListLabel 58"/>
    <w:rsid w:val="004324CC"/>
    <w:rPr>
      <w:rFonts w:cs="Symbol"/>
    </w:rPr>
  </w:style>
  <w:style w:type="character" w:customStyle="1" w:styleId="ListLabel59">
    <w:name w:val="ListLabel 59"/>
    <w:rsid w:val="004324CC"/>
    <w:rPr>
      <w:rFonts w:cs="Courier New"/>
    </w:rPr>
  </w:style>
  <w:style w:type="character" w:customStyle="1" w:styleId="ListLabel60">
    <w:name w:val="ListLabel 60"/>
    <w:rsid w:val="004324CC"/>
    <w:rPr>
      <w:rFonts w:cs="Wingdings"/>
    </w:rPr>
  </w:style>
  <w:style w:type="character" w:customStyle="1" w:styleId="ListLabel61">
    <w:name w:val="ListLabel 61"/>
    <w:rsid w:val="004324CC"/>
    <w:rPr>
      <w:rFonts w:cs="Symbol"/>
    </w:rPr>
  </w:style>
  <w:style w:type="character" w:customStyle="1" w:styleId="ListLabel62">
    <w:name w:val="ListLabel 62"/>
    <w:rsid w:val="004324CC"/>
    <w:rPr>
      <w:rFonts w:cs="Courier New"/>
    </w:rPr>
  </w:style>
  <w:style w:type="character" w:customStyle="1" w:styleId="ListLabel63">
    <w:name w:val="ListLabel 63"/>
    <w:rsid w:val="004324CC"/>
    <w:rPr>
      <w:rFonts w:cs="Wingdings"/>
    </w:rPr>
  </w:style>
  <w:style w:type="character" w:customStyle="1" w:styleId="ListLabel64">
    <w:name w:val="ListLabel 64"/>
    <w:rsid w:val="004324CC"/>
    <w:rPr>
      <w:rFonts w:ascii="Times New Roman" w:hAnsi="Times New Roman" w:cs="OpenSymbol"/>
      <w:sz w:val="28"/>
    </w:rPr>
  </w:style>
  <w:style w:type="character" w:customStyle="1" w:styleId="ListLabel65">
    <w:name w:val="ListLabel 65"/>
    <w:rsid w:val="004324CC"/>
    <w:rPr>
      <w:rFonts w:cs="Courier New"/>
    </w:rPr>
  </w:style>
  <w:style w:type="character" w:customStyle="1" w:styleId="ListLabel66">
    <w:name w:val="ListLabel 66"/>
    <w:rsid w:val="004324CC"/>
    <w:rPr>
      <w:rFonts w:cs="Wingdings"/>
    </w:rPr>
  </w:style>
  <w:style w:type="character" w:customStyle="1" w:styleId="ListLabel67">
    <w:name w:val="ListLabel 67"/>
    <w:rsid w:val="004324CC"/>
    <w:rPr>
      <w:rFonts w:cs="Symbol"/>
    </w:rPr>
  </w:style>
  <w:style w:type="character" w:customStyle="1" w:styleId="ListLabel68">
    <w:name w:val="ListLabel 68"/>
    <w:rsid w:val="004324CC"/>
    <w:rPr>
      <w:rFonts w:cs="Courier New"/>
    </w:rPr>
  </w:style>
  <w:style w:type="character" w:customStyle="1" w:styleId="ListLabel69">
    <w:name w:val="ListLabel 69"/>
    <w:rsid w:val="004324CC"/>
    <w:rPr>
      <w:rFonts w:cs="Wingdings"/>
    </w:rPr>
  </w:style>
  <w:style w:type="character" w:customStyle="1" w:styleId="ListLabel70">
    <w:name w:val="ListLabel 70"/>
    <w:rsid w:val="004324CC"/>
    <w:rPr>
      <w:rFonts w:cs="Symbol"/>
    </w:rPr>
  </w:style>
  <w:style w:type="character" w:customStyle="1" w:styleId="ListLabel71">
    <w:name w:val="ListLabel 71"/>
    <w:rsid w:val="004324CC"/>
    <w:rPr>
      <w:rFonts w:cs="Courier New"/>
    </w:rPr>
  </w:style>
  <w:style w:type="character" w:customStyle="1" w:styleId="ListLabel72">
    <w:name w:val="ListLabel 72"/>
    <w:rsid w:val="004324CC"/>
    <w:rPr>
      <w:rFonts w:cs="Wingdings"/>
    </w:rPr>
  </w:style>
  <w:style w:type="character" w:customStyle="1" w:styleId="ListLabel73">
    <w:name w:val="ListLabel 73"/>
    <w:rsid w:val="004324CC"/>
    <w:rPr>
      <w:rFonts w:ascii="Times New Roman" w:hAnsi="Times New Roman" w:cs="Symbol"/>
      <w:sz w:val="28"/>
    </w:rPr>
  </w:style>
  <w:style w:type="character" w:customStyle="1" w:styleId="ListLabel74">
    <w:name w:val="ListLabel 74"/>
    <w:rsid w:val="004324CC"/>
    <w:rPr>
      <w:rFonts w:cs="Courier New"/>
    </w:rPr>
  </w:style>
  <w:style w:type="character" w:customStyle="1" w:styleId="ListLabel75">
    <w:name w:val="ListLabel 75"/>
    <w:rsid w:val="004324CC"/>
    <w:rPr>
      <w:rFonts w:cs="Wingdings"/>
    </w:rPr>
  </w:style>
  <w:style w:type="character" w:customStyle="1" w:styleId="ListLabel76">
    <w:name w:val="ListLabel 76"/>
    <w:rsid w:val="004324CC"/>
    <w:rPr>
      <w:rFonts w:cs="Symbol"/>
    </w:rPr>
  </w:style>
  <w:style w:type="character" w:customStyle="1" w:styleId="ListLabel77">
    <w:name w:val="ListLabel 77"/>
    <w:rsid w:val="004324CC"/>
    <w:rPr>
      <w:rFonts w:cs="Courier New"/>
    </w:rPr>
  </w:style>
  <w:style w:type="character" w:customStyle="1" w:styleId="ListLabel78">
    <w:name w:val="ListLabel 78"/>
    <w:rsid w:val="004324CC"/>
    <w:rPr>
      <w:rFonts w:cs="Wingdings"/>
    </w:rPr>
  </w:style>
  <w:style w:type="character" w:customStyle="1" w:styleId="ListLabel79">
    <w:name w:val="ListLabel 79"/>
    <w:rsid w:val="004324CC"/>
    <w:rPr>
      <w:rFonts w:cs="Symbol"/>
    </w:rPr>
  </w:style>
  <w:style w:type="character" w:customStyle="1" w:styleId="ListLabel80">
    <w:name w:val="ListLabel 80"/>
    <w:rsid w:val="004324CC"/>
    <w:rPr>
      <w:rFonts w:cs="Courier New"/>
    </w:rPr>
  </w:style>
  <w:style w:type="character" w:customStyle="1" w:styleId="ListLabel81">
    <w:name w:val="ListLabel 81"/>
    <w:rsid w:val="004324CC"/>
    <w:rPr>
      <w:rFonts w:cs="Wingdings"/>
    </w:rPr>
  </w:style>
  <w:style w:type="character" w:customStyle="1" w:styleId="ListLabel82">
    <w:name w:val="ListLabel 82"/>
    <w:rsid w:val="004324CC"/>
    <w:rPr>
      <w:rFonts w:cs="Courier New"/>
    </w:rPr>
  </w:style>
  <w:style w:type="character" w:customStyle="1" w:styleId="ListLabel83">
    <w:name w:val="ListLabel 83"/>
    <w:rsid w:val="004324CC"/>
    <w:rPr>
      <w:rFonts w:cs="Wingdings"/>
    </w:rPr>
  </w:style>
  <w:style w:type="character" w:customStyle="1" w:styleId="ListLabel84">
    <w:name w:val="ListLabel 84"/>
    <w:rsid w:val="004324CC"/>
    <w:rPr>
      <w:rFonts w:cs="Symbol"/>
    </w:rPr>
  </w:style>
  <w:style w:type="character" w:customStyle="1" w:styleId="ListLabel85">
    <w:name w:val="ListLabel 85"/>
    <w:rsid w:val="004324CC"/>
    <w:rPr>
      <w:rFonts w:cs="Courier New"/>
    </w:rPr>
  </w:style>
  <w:style w:type="character" w:customStyle="1" w:styleId="ListLabel86">
    <w:name w:val="ListLabel 86"/>
    <w:rsid w:val="004324CC"/>
    <w:rPr>
      <w:rFonts w:cs="Wingdings"/>
    </w:rPr>
  </w:style>
  <w:style w:type="character" w:customStyle="1" w:styleId="ListLabel87">
    <w:name w:val="ListLabel 87"/>
    <w:rsid w:val="004324CC"/>
    <w:rPr>
      <w:rFonts w:cs="Symbol"/>
    </w:rPr>
  </w:style>
  <w:style w:type="character" w:customStyle="1" w:styleId="ListLabel88">
    <w:name w:val="ListLabel 88"/>
    <w:rsid w:val="004324CC"/>
    <w:rPr>
      <w:rFonts w:cs="Courier New"/>
    </w:rPr>
  </w:style>
  <w:style w:type="character" w:customStyle="1" w:styleId="ListLabel89">
    <w:name w:val="ListLabel 89"/>
    <w:rsid w:val="004324CC"/>
    <w:rPr>
      <w:rFonts w:cs="Wingdings"/>
    </w:rPr>
  </w:style>
  <w:style w:type="paragraph" w:customStyle="1" w:styleId="16">
    <w:name w:val="Заголовок1"/>
    <w:basedOn w:val="a"/>
    <w:next w:val="ae"/>
    <w:rsid w:val="004324CC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e">
    <w:name w:val="Body Text"/>
    <w:basedOn w:val="a"/>
    <w:link w:val="17"/>
    <w:rsid w:val="004324CC"/>
    <w:pPr>
      <w:spacing w:after="120" w:line="36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7">
    <w:name w:val="Основной текст Знак1"/>
    <w:basedOn w:val="a0"/>
    <w:link w:val="ae"/>
    <w:rsid w:val="004324C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">
    <w:name w:val="List"/>
    <w:basedOn w:val="ae"/>
    <w:rsid w:val="004324CC"/>
    <w:rPr>
      <w:rFonts w:cs="Lucida Sans"/>
    </w:rPr>
  </w:style>
  <w:style w:type="paragraph" w:styleId="af0">
    <w:name w:val="caption"/>
    <w:basedOn w:val="a"/>
    <w:qFormat/>
    <w:rsid w:val="004324CC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18">
    <w:name w:val="Указатель1"/>
    <w:basedOn w:val="a"/>
    <w:rsid w:val="004324CC"/>
    <w:pPr>
      <w:suppressLineNumbers/>
    </w:pPr>
    <w:rPr>
      <w:rFonts w:cs="Lucida Sans"/>
    </w:rPr>
  </w:style>
  <w:style w:type="paragraph" w:customStyle="1" w:styleId="Default">
    <w:name w:val="Default"/>
    <w:rsid w:val="004324CC"/>
    <w:pPr>
      <w:suppressAutoHyphens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9">
    <w:name w:val="Абзац списка1"/>
    <w:basedOn w:val="a"/>
    <w:rsid w:val="004324CC"/>
    <w:pPr>
      <w:ind w:left="720"/>
      <w:contextualSpacing/>
    </w:pPr>
    <w:rPr>
      <w:rFonts w:eastAsia="font348"/>
      <w:lang w:eastAsia="ru-RU"/>
    </w:rPr>
  </w:style>
  <w:style w:type="paragraph" w:customStyle="1" w:styleId="1a">
    <w:name w:val="Текст выноски1"/>
    <w:basedOn w:val="a"/>
    <w:rsid w:val="004324C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1b">
    <w:name w:val="Заголовок оглавления1"/>
    <w:basedOn w:val="1"/>
    <w:next w:val="a"/>
    <w:rsid w:val="004324CC"/>
    <w:rPr>
      <w:lang w:eastAsia="en-US"/>
    </w:rPr>
  </w:style>
  <w:style w:type="paragraph" w:styleId="22">
    <w:name w:val="toc 2"/>
    <w:basedOn w:val="a"/>
    <w:next w:val="a"/>
    <w:autoRedefine/>
    <w:uiPriority w:val="39"/>
    <w:rsid w:val="004324CC"/>
    <w:pPr>
      <w:spacing w:after="100"/>
      <w:ind w:left="220"/>
    </w:pPr>
    <w:rPr>
      <w:rFonts w:eastAsia="font348"/>
    </w:rPr>
  </w:style>
  <w:style w:type="paragraph" w:styleId="1c">
    <w:name w:val="toc 1"/>
    <w:basedOn w:val="a"/>
    <w:next w:val="a"/>
    <w:autoRedefine/>
    <w:uiPriority w:val="39"/>
    <w:rsid w:val="00494987"/>
    <w:pPr>
      <w:tabs>
        <w:tab w:val="right" w:leader="dot" w:pos="9628"/>
      </w:tabs>
      <w:spacing w:after="100" w:line="240" w:lineRule="auto"/>
      <w:ind w:left="567"/>
    </w:pPr>
    <w:rPr>
      <w:rFonts w:ascii="Times New Roman" w:eastAsia="font348" w:hAnsi="Times New Roman" w:cs="Times New Roman"/>
      <w:noProof/>
      <w:sz w:val="28"/>
      <w:szCs w:val="28"/>
    </w:rPr>
  </w:style>
  <w:style w:type="paragraph" w:customStyle="1" w:styleId="af1">
    <w:name w:val="Верхний и нижний колонтитулы"/>
    <w:basedOn w:val="a"/>
    <w:rsid w:val="004324CC"/>
  </w:style>
  <w:style w:type="paragraph" w:styleId="af2">
    <w:name w:val="header"/>
    <w:basedOn w:val="a"/>
    <w:link w:val="1d"/>
    <w:rsid w:val="004324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d">
    <w:name w:val="Верхний колонтитул Знак1"/>
    <w:basedOn w:val="a0"/>
    <w:link w:val="af2"/>
    <w:rsid w:val="004324CC"/>
    <w:rPr>
      <w:rFonts w:ascii="Calibri" w:eastAsia="Calibri" w:hAnsi="Calibri" w:cs="font348"/>
    </w:rPr>
  </w:style>
  <w:style w:type="paragraph" w:styleId="af3">
    <w:name w:val="footer"/>
    <w:basedOn w:val="a"/>
    <w:link w:val="1e"/>
    <w:uiPriority w:val="99"/>
    <w:rsid w:val="004324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e">
    <w:name w:val="Нижний колонтитул Знак1"/>
    <w:basedOn w:val="a0"/>
    <w:link w:val="af3"/>
    <w:uiPriority w:val="99"/>
    <w:rsid w:val="004324CC"/>
    <w:rPr>
      <w:rFonts w:ascii="Calibri" w:eastAsia="Calibri" w:hAnsi="Calibri" w:cs="font348"/>
    </w:rPr>
  </w:style>
  <w:style w:type="paragraph" w:customStyle="1" w:styleId="1f">
    <w:name w:val="Текст1"/>
    <w:basedOn w:val="a"/>
    <w:rsid w:val="004324CC"/>
    <w:pPr>
      <w:spacing w:after="0" w:line="240" w:lineRule="auto"/>
    </w:pPr>
    <w:rPr>
      <w:rFonts w:ascii="Consolas" w:hAnsi="Consolas"/>
      <w:sz w:val="21"/>
      <w:szCs w:val="21"/>
    </w:rPr>
  </w:style>
  <w:style w:type="paragraph" w:customStyle="1" w:styleId="1f0">
    <w:name w:val="Обычный (веб)1"/>
    <w:basedOn w:val="a"/>
    <w:rsid w:val="004324CC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4324CC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rsid w:val="004324CC"/>
    <w:pPr>
      <w:spacing w:after="100"/>
      <w:ind w:left="440"/>
    </w:pPr>
    <w:rPr>
      <w:rFonts w:eastAsia="font348"/>
      <w:lang w:eastAsia="ru-RU"/>
    </w:rPr>
  </w:style>
  <w:style w:type="paragraph" w:customStyle="1" w:styleId="msonormalcxspmiddle">
    <w:name w:val="msonormalcxspmiddle"/>
    <w:basedOn w:val="a"/>
    <w:rsid w:val="004324CC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4">
    <w:name w:val="Диплом"/>
    <w:basedOn w:val="a"/>
    <w:autoRedefine/>
    <w:rsid w:val="004324CC"/>
    <w:pPr>
      <w:spacing w:after="0" w:line="360" w:lineRule="auto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210">
    <w:name w:val="Основной текст 21"/>
    <w:basedOn w:val="a"/>
    <w:rsid w:val="004324CC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5">
    <w:name w:val="Body Text Indent"/>
    <w:basedOn w:val="a"/>
    <w:link w:val="1f1"/>
    <w:rsid w:val="004324CC"/>
    <w:pPr>
      <w:spacing w:after="120" w:line="360" w:lineRule="auto"/>
      <w:ind w:left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f1">
    <w:name w:val="Основной текст с отступом Знак1"/>
    <w:basedOn w:val="a0"/>
    <w:link w:val="af5"/>
    <w:rsid w:val="004324C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6">
    <w:name w:val="Раздел"/>
    <w:basedOn w:val="a"/>
    <w:rsid w:val="004324C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7">
    <w:name w:val="Содержимое таблицы"/>
    <w:basedOn w:val="a"/>
    <w:rsid w:val="004324CC"/>
    <w:pPr>
      <w:suppressLineNumbers/>
    </w:pPr>
  </w:style>
  <w:style w:type="paragraph" w:customStyle="1" w:styleId="af8">
    <w:name w:val="Заголовок таблицы"/>
    <w:basedOn w:val="af7"/>
    <w:rsid w:val="004324CC"/>
    <w:pPr>
      <w:jc w:val="center"/>
    </w:pPr>
    <w:rPr>
      <w:b/>
      <w:bCs/>
    </w:rPr>
  </w:style>
  <w:style w:type="character" w:styleId="af9">
    <w:name w:val="FollowedHyperlink"/>
    <w:basedOn w:val="a0"/>
    <w:uiPriority w:val="99"/>
    <w:semiHidden/>
    <w:unhideWhenUsed/>
    <w:rsid w:val="004324CC"/>
    <w:rPr>
      <w:color w:val="800080"/>
      <w:u w:val="single"/>
    </w:rPr>
  </w:style>
  <w:style w:type="table" w:styleId="afa">
    <w:name w:val="Table Grid"/>
    <w:basedOn w:val="a1"/>
    <w:uiPriority w:val="59"/>
    <w:rsid w:val="004324C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Balloon Text"/>
    <w:basedOn w:val="a"/>
    <w:link w:val="1f2"/>
    <w:uiPriority w:val="99"/>
    <w:semiHidden/>
    <w:unhideWhenUsed/>
    <w:rsid w:val="00432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f2">
    <w:name w:val="Текст выноски Знак1"/>
    <w:basedOn w:val="a0"/>
    <w:link w:val="afb"/>
    <w:uiPriority w:val="99"/>
    <w:semiHidden/>
    <w:rsid w:val="004324CC"/>
    <w:rPr>
      <w:rFonts w:ascii="Tahoma" w:eastAsia="Calibri" w:hAnsi="Tahoma" w:cs="Tahoma"/>
      <w:sz w:val="16"/>
      <w:szCs w:val="16"/>
    </w:rPr>
  </w:style>
  <w:style w:type="paragraph" w:customStyle="1" w:styleId="11">
    <w:name w:val="Обычный1"/>
    <w:rsid w:val="002D5298"/>
    <w:rPr>
      <w:rFonts w:ascii="Calibri" w:eastAsia="Calibri" w:hAnsi="Calibri" w:cs="Calibri"/>
      <w:lang w:eastAsia="ru-RU"/>
    </w:rPr>
  </w:style>
  <w:style w:type="paragraph" w:styleId="afc">
    <w:name w:val="Normal (Web)"/>
    <w:basedOn w:val="a"/>
    <w:uiPriority w:val="99"/>
    <w:unhideWhenUsed/>
    <w:rsid w:val="00887DDE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List Paragraph"/>
    <w:basedOn w:val="a"/>
    <w:uiPriority w:val="34"/>
    <w:qFormat/>
    <w:rsid w:val="009B42E2"/>
    <w:pPr>
      <w:ind w:left="720"/>
      <w:contextualSpacing/>
    </w:pPr>
  </w:style>
  <w:style w:type="character" w:customStyle="1" w:styleId="50">
    <w:name w:val="Заголовок 5 Знак"/>
    <w:basedOn w:val="a0"/>
    <w:link w:val="5"/>
    <w:rsid w:val="000B1410"/>
    <w:rPr>
      <w:rFonts w:ascii="Calibri" w:eastAsia="Calibri" w:hAnsi="Calibri" w:cs="Calibri"/>
      <w:b/>
      <w:lang w:eastAsia="ru-RU"/>
    </w:rPr>
  </w:style>
  <w:style w:type="table" w:customStyle="1" w:styleId="TableNormal1">
    <w:name w:val="Table Normal1"/>
    <w:rsid w:val="000B1410"/>
    <w:rPr>
      <w:rFonts w:ascii="Calibri" w:eastAsia="Calibri" w:hAnsi="Calibri" w:cs="Calibri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e">
    <w:name w:val="Title"/>
    <w:basedOn w:val="11"/>
    <w:next w:val="11"/>
    <w:link w:val="aff"/>
    <w:rsid w:val="000B141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ff">
    <w:name w:val="Заголовок Знак"/>
    <w:basedOn w:val="a0"/>
    <w:link w:val="afe"/>
    <w:rsid w:val="000B1410"/>
    <w:rPr>
      <w:rFonts w:ascii="Calibri" w:eastAsia="Calibri" w:hAnsi="Calibri" w:cs="Calibri"/>
      <w:b/>
      <w:sz w:val="72"/>
      <w:szCs w:val="72"/>
      <w:lang w:eastAsia="ru-RU"/>
    </w:rPr>
  </w:style>
  <w:style w:type="paragraph" w:styleId="aff0">
    <w:name w:val="Subtitle"/>
    <w:basedOn w:val="11"/>
    <w:next w:val="11"/>
    <w:link w:val="aff1"/>
    <w:rsid w:val="000B141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f1">
    <w:name w:val="Подзаголовок Знак"/>
    <w:basedOn w:val="a0"/>
    <w:link w:val="aff0"/>
    <w:rsid w:val="000B1410"/>
    <w:rPr>
      <w:rFonts w:ascii="Georgia" w:eastAsia="Georgia" w:hAnsi="Georgia" w:cs="Georgia"/>
      <w:i/>
      <w:color w:val="66666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23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770542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757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6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6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82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379788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78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9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32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25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6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NUL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6FCDF9-A24E-7749-AFD9-D52D6B213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1311</Words>
  <Characters>7478</Characters>
  <Application>Microsoft Office Word</Application>
  <DocSecurity>0</DocSecurity>
  <Lines>62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fff kjkkjkj</cp:lastModifiedBy>
  <cp:revision>6</cp:revision>
  <cp:lastPrinted>2020-06-06T19:40:00Z</cp:lastPrinted>
  <dcterms:created xsi:type="dcterms:W3CDTF">2024-09-19T10:21:00Z</dcterms:created>
  <dcterms:modified xsi:type="dcterms:W3CDTF">2024-09-19T11:02:00Z</dcterms:modified>
</cp:coreProperties>
</file>